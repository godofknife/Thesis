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Calibri" w:hAnsi="Calibri" w:eastAsia="Calibri" w:ascii="Calibri"/>
          <w:sz w:val="22"/>
          <w:szCs w:val="22"/>
        </w:rPr>
        <w:jc w:val="left"/>
        <w:spacing w:before="59" w:lineRule="auto" w:line="259"/>
        <w:ind w:left="101" w:right="69"/>
      </w:pP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z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mo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uh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kno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ogi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mbu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uh</w:t>
      </w:r>
      <w:r>
        <w:rPr>
          <w:rFonts w:cs="Calibri" w:hAnsi="Calibri" w:eastAsia="Calibri" w:ascii="Calibri"/>
          <w:spacing w:val="6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c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p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4"/>
          <w:w w:val="100"/>
          <w:sz w:val="22"/>
          <w:szCs w:val="22"/>
        </w:rPr>
        <w:t>m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ju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u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b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d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l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e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h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o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r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ng</w:t>
      </w:r>
      <w:r>
        <w:rPr>
          <w:rFonts w:cs="Calibri" w:hAnsi="Calibri" w:eastAsia="Calibri" w:ascii="Calibri"/>
          <w:spacing w:val="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k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-2"/>
          <w:w w:val="100"/>
          <w:sz w:val="22"/>
          <w:szCs w:val="22"/>
        </w:rPr>
        <w:t>t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-3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2"/>
          <w:w w:val="100"/>
          <w:sz w:val="22"/>
          <w:szCs w:val="22"/>
        </w:rPr>
        <w:t>s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y</w:t>
      </w:r>
      <w:r>
        <w:rPr>
          <w:rFonts w:cs="Calibri" w:hAnsi="Calibri" w:eastAsia="Calibri" w:ascii="Calibri"/>
          <w:spacing w:val="-1"/>
          <w:w w:val="100"/>
          <w:sz w:val="22"/>
          <w:szCs w:val="22"/>
        </w:rPr>
        <w:t>a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n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g</w:t>
      </w:r>
      <w:r>
        <w:rPr>
          <w:rFonts w:cs="Calibri" w:hAnsi="Calibri" w:eastAsia="Calibri" w:ascii="Calibri"/>
          <w:spacing w:val="1"/>
          <w:w w:val="100"/>
          <w:sz w:val="22"/>
          <w:szCs w:val="22"/>
        </w:rPr>
        <w:t>i</w:t>
      </w:r>
      <w:r>
        <w:rPr>
          <w:rFonts w:cs="Calibri" w:hAnsi="Calibri" w:eastAsia="Calibri" w:ascii="Calibri"/>
          <w:spacing w:val="0"/>
          <w:w w:val="100"/>
          <w:sz w:val="22"/>
          <w:szCs w:val="22"/>
        </w:rPr>
        <w:t>.</w:t>
      </w:r>
    </w:p>
    <w:sectPr>
      <w:type w:val="continuous"/>
      <w:pgSz w:w="12240" w:h="15840"/>
      <w:pgMar w:top="1380" w:bottom="280" w:left="1340" w:right="1540"/>
    </w:sectPr>
  </w:body>
</w:document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
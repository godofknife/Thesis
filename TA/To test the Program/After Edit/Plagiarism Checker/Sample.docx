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EDA" w:rsidRDefault="00F90EDA">
      <w:pPr>
        <w:spacing w:before="16" w:line="260" w:lineRule="exact"/>
        <w:rPr>
          <w:sz w:val="26"/>
          <w:szCs w:val="26"/>
        </w:rPr>
      </w:pPr>
    </w:p>
    <w:p w:rsidR="00F90EDA" w:rsidRDefault="00C840D0">
      <w:pPr>
        <w:spacing w:before="2"/>
        <w:ind w:left="103" w:right="492"/>
        <w:rPr>
          <w:sz w:val="24"/>
          <w:szCs w:val="24"/>
        </w:rPr>
      </w:pPr>
      <w:bookmarkStart w:id="0" w:name="_GoBack"/>
      <w:bookmarkEnd w:id="0"/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gu</w:t>
      </w:r>
      <w:r>
        <w:rPr>
          <w:spacing w:val="-4"/>
          <w:sz w:val="24"/>
          <w:szCs w:val="24"/>
        </w:rPr>
        <w:t>l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</w:t>
      </w:r>
      <w:r>
        <w:rPr>
          <w:sz w:val="24"/>
          <w:szCs w:val="24"/>
        </w:rPr>
        <w:t>pt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 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d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op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of 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t</w:t>
      </w:r>
      <w:r>
        <w:rPr>
          <w:sz w:val="24"/>
          <w:szCs w:val="24"/>
        </w:rPr>
        <w:t>.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gu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</w:p>
    <w:p w:rsidR="00F90EDA" w:rsidRDefault="00C840D0">
      <w:pPr>
        <w:ind w:left="103" w:right="81"/>
        <w:rPr>
          <w:sz w:val="24"/>
          <w:szCs w:val="24"/>
        </w:rPr>
      </w:pP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ve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ubbo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n.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don</w:t>
      </w:r>
      <w:r>
        <w:rPr>
          <w:spacing w:val="2"/>
          <w:sz w:val="24"/>
          <w:szCs w:val="24"/>
        </w:rPr>
        <w:t>’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or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 xml:space="preserve">h.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own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 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know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’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ea</w:t>
      </w:r>
      <w:r>
        <w:rPr>
          <w:spacing w:val="-2"/>
          <w:sz w:val="24"/>
          <w:szCs w:val="24"/>
        </w:rPr>
        <w:t>s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ng.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ve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y,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r</w:t>
      </w:r>
      <w:r>
        <w:rPr>
          <w:spacing w:val="-1"/>
          <w:sz w:val="24"/>
          <w:szCs w:val="24"/>
        </w:rPr>
        <w:t>ea</w:t>
      </w:r>
      <w:r>
        <w:rPr>
          <w:spacing w:val="1"/>
          <w:sz w:val="24"/>
          <w:szCs w:val="24"/>
        </w:rPr>
        <w:t>ll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ul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.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ut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o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>
        <w:rPr>
          <w:spacing w:val="1"/>
          <w:sz w:val="24"/>
          <w:szCs w:val="24"/>
        </w:rPr>
        <w:t>mi</w:t>
      </w:r>
      <w:r>
        <w:rPr>
          <w:sz w:val="24"/>
          <w:szCs w:val="24"/>
        </w:rPr>
        <w:t>dd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ppy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 xml:space="preserve"> s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.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dy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r a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ow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but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f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2"/>
          <w:sz w:val="24"/>
          <w:szCs w:val="24"/>
        </w:rPr>
        <w:t>r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one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ce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d,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ul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f</w:t>
      </w:r>
      <w:r>
        <w:rPr>
          <w:spacing w:val="-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on.</w:t>
      </w:r>
    </w:p>
    <w:sectPr w:rsidR="00F90EDA" w:rsidSect="00C840D0">
      <w:pgSz w:w="12240" w:h="15840"/>
      <w:pgMar w:top="1020" w:right="168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C31C11"/>
    <w:multiLevelType w:val="multilevel"/>
    <w:tmpl w:val="FFF87D0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EDA"/>
    <w:rsid w:val="00C840D0"/>
    <w:rsid w:val="00F9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8959A"/>
  <w15:docId w15:val="{A81A4853-4A0B-4177-ACFA-2D1DAC46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Wisely</dc:creator>
  <cp:lastModifiedBy>Wisely</cp:lastModifiedBy>
  <cp:revision>2</cp:revision>
  <dcterms:created xsi:type="dcterms:W3CDTF">2016-08-20T21:08:00Z</dcterms:created>
  <dcterms:modified xsi:type="dcterms:W3CDTF">2016-08-20T21:08:00Z</dcterms:modified>
</cp:coreProperties>
</file>
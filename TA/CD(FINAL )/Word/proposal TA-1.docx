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88E" w:rsidRDefault="00C50E59" w:rsidP="00C50E59">
      <w:pPr>
        <w:ind w:right="4437"/>
        <w:rPr>
          <w:sz w:val="32"/>
          <w:szCs w:val="32"/>
        </w:rPr>
        <w:sectPr w:rsidR="0020588E" w:rsidSect="00C50E59">
          <w:pgSz w:w="11920" w:h="16840"/>
          <w:pgMar w:top="900" w:right="1140" w:bottom="280" w:left="1140" w:header="720" w:footer="720" w:gutter="0"/>
          <w:cols w:space="720"/>
        </w:sectPr>
      </w:pPr>
      <w:r>
        <w:rPr>
          <w:noProof/>
          <w:sz w:val="32"/>
          <w:szCs w:val="32"/>
        </w:rPr>
        <w:drawing>
          <wp:inline distT="0" distB="0" distL="0" distR="0">
            <wp:extent cx="6121400" cy="86588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posal TA-1-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65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line="260" w:lineRule="exact"/>
        <w:rPr>
          <w:sz w:val="26"/>
          <w:szCs w:val="26"/>
        </w:rPr>
      </w:pPr>
    </w:p>
    <w:p w:rsidR="0020588E" w:rsidRDefault="002F715C">
      <w:pPr>
        <w:spacing w:before="29"/>
        <w:ind w:left="588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 xml:space="preserve">1 </w:t>
      </w:r>
      <w:r>
        <w:rPr>
          <w:b/>
          <w:spacing w:val="43"/>
          <w:sz w:val="24"/>
          <w:szCs w:val="24"/>
        </w:rPr>
        <w:t xml:space="preserve"> </w:t>
      </w:r>
      <w:r>
        <w:rPr>
          <w:b/>
          <w:sz w:val="24"/>
          <w:szCs w:val="24"/>
        </w:rPr>
        <w:t>Latar</w:t>
      </w:r>
      <w:proofErr w:type="gramEnd"/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la</w:t>
      </w:r>
      <w:r>
        <w:rPr>
          <w:b/>
          <w:spacing w:val="1"/>
          <w:sz w:val="24"/>
          <w:szCs w:val="24"/>
        </w:rPr>
        <w:t>k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</w:p>
    <w:p w:rsidR="0020588E" w:rsidRDefault="0020588E">
      <w:pPr>
        <w:spacing w:before="2" w:line="120" w:lineRule="exact"/>
        <w:rPr>
          <w:sz w:val="13"/>
          <w:szCs w:val="13"/>
        </w:rPr>
      </w:pPr>
    </w:p>
    <w:p w:rsidR="0020588E" w:rsidRDefault="002F715C">
      <w:pPr>
        <w:spacing w:line="360" w:lineRule="auto"/>
        <w:ind w:left="588" w:right="77" w:firstLine="72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ris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ma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-a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d. 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rl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inf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rm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si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teknol</w:t>
      </w:r>
      <w:r>
        <w:rPr>
          <w:spacing w:val="2"/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 kom</w:t>
      </w:r>
      <w:r>
        <w:rPr>
          <w:spacing w:val="3"/>
          <w:sz w:val="24"/>
          <w:szCs w:val="24"/>
        </w:rPr>
        <w:t>u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si,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masuk 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 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memb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kontribusi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ntuk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mudah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menjip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k.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i/>
          <w:sz w:val="24"/>
          <w:szCs w:val="24"/>
        </w:rPr>
        <w:t>onl</w:t>
      </w:r>
      <w:r>
        <w:rPr>
          <w:i/>
          <w:spacing w:val="3"/>
          <w:sz w:val="24"/>
          <w:szCs w:val="24"/>
        </w:rPr>
        <w:t>i</w:t>
      </w:r>
      <w:r>
        <w:rPr>
          <w:i/>
          <w:sz w:val="24"/>
          <w:szCs w:val="24"/>
        </w:rPr>
        <w:t>ne</w:t>
      </w:r>
      <w:r>
        <w:rPr>
          <w:i/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bookmarkStart w:id="0" w:name="_GoBack"/>
      <w:bookmarkEnd w:id="0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untuk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mem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risme,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masuk</w:t>
      </w:r>
      <w:r>
        <w:rPr>
          <w:spacing w:val="7"/>
          <w:sz w:val="24"/>
          <w:szCs w:val="24"/>
        </w:rPr>
        <w:t xml:space="preserve"> </w:t>
      </w:r>
      <w:r>
        <w:rPr>
          <w:i/>
          <w:sz w:val="24"/>
          <w:szCs w:val="24"/>
        </w:rPr>
        <w:t>database</w:t>
      </w:r>
      <w:r>
        <w:rPr>
          <w:i/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teks </w:t>
      </w:r>
      <w:r>
        <w:rPr>
          <w:spacing w:val="-1"/>
          <w:sz w:val="24"/>
          <w:szCs w:val="24"/>
        </w:rPr>
        <w:t>“</w:t>
      </w:r>
      <w:r>
        <w:rPr>
          <w:i/>
          <w:sz w:val="24"/>
          <w:szCs w:val="24"/>
        </w:rPr>
        <w:t>s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non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miz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3"/>
          <w:sz w:val="24"/>
          <w:szCs w:val="24"/>
        </w:rPr>
        <w:t>r</w:t>
      </w:r>
      <w:r>
        <w:rPr>
          <w:sz w:val="24"/>
          <w:szCs w:val="24"/>
        </w:rPr>
        <w:t>”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rti</w:t>
      </w:r>
      <w:r>
        <w:rPr>
          <w:spacing w:val="-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z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r.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om</w:t>
      </w:r>
      <w:r>
        <w:rPr>
          <w:spacing w:val="-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-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lua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masuk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rupa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ft</w:t>
      </w:r>
      <w:r>
        <w:rPr>
          <w:spacing w:val="-1"/>
          <w:sz w:val="24"/>
          <w:szCs w:val="24"/>
        </w:rPr>
        <w:t>ar-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 sino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surv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80.000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lebih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 xml:space="preserve">swa di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ika 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 menunjukk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1"/>
          <w:sz w:val="24"/>
          <w:szCs w:val="24"/>
        </w:rPr>
        <w:t>ya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62%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a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59%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risme</w:t>
      </w:r>
      <w:r>
        <w:rPr>
          <w:spacing w:val="-3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ut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and</w:t>
      </w:r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paste</w:t>
      </w:r>
      <w:r>
        <w:rPr>
          <w:i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sumb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i</w:t>
      </w:r>
      <w:r>
        <w:rPr>
          <w:sz w:val="24"/>
          <w:szCs w:val="24"/>
        </w:rPr>
        <w:t>nte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 (M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, 200</w:t>
      </w:r>
      <w:r>
        <w:rPr>
          <w:spacing w:val="2"/>
          <w:sz w:val="24"/>
          <w:szCs w:val="24"/>
        </w:rPr>
        <w:t>5</w:t>
      </w:r>
      <w:r>
        <w:rPr>
          <w:sz w:val="24"/>
          <w:szCs w:val="24"/>
        </w:rPr>
        <w:t>). Di</w:t>
      </w:r>
      <w:r>
        <w:rPr>
          <w:spacing w:val="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sia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ndiri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jadi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sus pl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risme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 dos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konomi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b</w:t>
      </w:r>
      <w:r>
        <w:rPr>
          <w:sz w:val="24"/>
          <w:szCs w:val="24"/>
        </w:rPr>
        <w:t>isn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(</w:t>
      </w:r>
      <w:r>
        <w:rPr>
          <w:spacing w:val="-2"/>
          <w:sz w:val="24"/>
          <w:szCs w:val="24"/>
        </w:rPr>
        <w:t>F</w:t>
      </w:r>
      <w:r>
        <w:rPr>
          <w:sz w:val="24"/>
          <w:szCs w:val="24"/>
        </w:rPr>
        <w:t>EB) Univ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rsitas 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djah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Abima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rtik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“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Asu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nsi 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”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bit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kompas.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10 </w:t>
      </w:r>
      <w:r>
        <w:rPr>
          <w:spacing w:val="-1"/>
          <w:sz w:val="24"/>
          <w:szCs w:val="24"/>
        </w:rPr>
        <w:t>Fe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2014. Tuli</w:t>
      </w:r>
      <w:r>
        <w:rPr>
          <w:spacing w:val="1"/>
          <w:sz w:val="24"/>
          <w:szCs w:val="24"/>
        </w:rPr>
        <w:t>sa</w:t>
      </w:r>
      <w:r>
        <w:rPr>
          <w:sz w:val="24"/>
          <w:szCs w:val="24"/>
        </w:rPr>
        <w:t>n ini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rtik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Hotbon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in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 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rjudul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“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Asu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 xml:space="preserve">nsi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”</w:t>
      </w:r>
      <w:r>
        <w:rPr>
          <w:sz w:val="24"/>
          <w:szCs w:val="24"/>
        </w:rPr>
        <w:t xml:space="preserve">. </w:t>
      </w:r>
      <w:r>
        <w:rPr>
          <w:spacing w:val="2"/>
          <w:sz w:val="24"/>
          <w:szCs w:val="24"/>
        </w:rPr>
        <w:t>(</w:t>
      </w: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rini,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Ade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ri, 25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Fe</w:t>
      </w:r>
      <w:r>
        <w:rPr>
          <w:sz w:val="24"/>
          <w:szCs w:val="24"/>
        </w:rPr>
        <w:t>br</w:t>
      </w:r>
      <w:r>
        <w:rPr>
          <w:spacing w:val="1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20</w:t>
      </w:r>
      <w:r>
        <w:rPr>
          <w:spacing w:val="2"/>
          <w:sz w:val="24"/>
          <w:szCs w:val="24"/>
        </w:rPr>
        <w:t>1</w:t>
      </w:r>
      <w:r>
        <w:rPr>
          <w:sz w:val="24"/>
          <w:szCs w:val="24"/>
        </w:rPr>
        <w:t>4)</w:t>
      </w:r>
    </w:p>
    <w:p w:rsidR="0020588E" w:rsidRDefault="002F715C">
      <w:pPr>
        <w:spacing w:before="3" w:line="360" w:lineRule="auto"/>
        <w:ind w:left="588" w:right="76" w:firstLine="72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tem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tuk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meng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sa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teksi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pl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dua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  <w:r>
        <w:rPr>
          <w:spacing w:val="-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teksi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risme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rtimb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teks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rbasis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kter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fisien.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mend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teksi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in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teks</w:t>
      </w:r>
      <w:r>
        <w:rPr>
          <w:spacing w:val="2"/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sumb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i/>
          <w:sz w:val="24"/>
          <w:szCs w:val="24"/>
        </w:rPr>
        <w:t>orig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n</w:t>
      </w:r>
      <w:r>
        <w:rPr>
          <w:i/>
          <w:spacing w:val="2"/>
          <w:sz w:val="24"/>
          <w:szCs w:val="24"/>
        </w:rPr>
        <w:t>al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ula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makna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sir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k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mukan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ian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din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kter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ok.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tem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teksi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teksi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dokumen 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iat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 tida</w:t>
      </w:r>
      <w:r>
        <w:rPr>
          <w:spacing w:val="1"/>
          <w:sz w:val="24"/>
          <w:szCs w:val="24"/>
        </w:rPr>
        <w:t>k</w:t>
      </w:r>
      <w:r>
        <w:rPr>
          <w:sz w:val="24"/>
          <w:szCs w:val="24"/>
        </w:rPr>
        <w:t>.</w:t>
      </w:r>
    </w:p>
    <w:p w:rsidR="0020588E" w:rsidRDefault="002F715C">
      <w:pPr>
        <w:spacing w:before="3" w:line="360" w:lineRule="auto"/>
        <w:ind w:left="588" w:right="75" w:firstLine="852"/>
        <w:jc w:val="both"/>
        <w:rPr>
          <w:sz w:val="24"/>
          <w:szCs w:val="24"/>
        </w:rPr>
        <w:sectPr w:rsidR="0020588E">
          <w:footerReference w:type="default" r:id="rId8"/>
          <w:pgSz w:w="11920" w:h="16840"/>
          <w:pgMar w:top="1560" w:right="1580" w:bottom="280" w:left="1680" w:header="0" w:footer="1047" w:gutter="0"/>
          <w:pgNumType w:start="1"/>
          <w:cols w:space="720"/>
        </w:sectPr>
      </w:pPr>
      <w:r>
        <w:rPr>
          <w:sz w:val="24"/>
          <w:szCs w:val="24"/>
        </w:rPr>
        <w:t>Untuk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3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mas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tem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teksi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t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maka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oritma</w:t>
      </w:r>
      <w:r>
        <w:rPr>
          <w:spacing w:val="-13"/>
          <w:sz w:val="24"/>
          <w:szCs w:val="24"/>
        </w:rPr>
        <w:t xml:space="preserve"> </w:t>
      </w:r>
      <w:r>
        <w:rPr>
          <w:i/>
          <w:sz w:val="24"/>
          <w:szCs w:val="24"/>
        </w:rPr>
        <w:t>d</w:t>
      </w:r>
      <w:r>
        <w:rPr>
          <w:i/>
          <w:spacing w:val="1"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is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on</w:t>
      </w:r>
      <w:r>
        <w:rPr>
          <w:i/>
          <w:spacing w:val="-12"/>
          <w:sz w:val="24"/>
          <w:szCs w:val="24"/>
        </w:rPr>
        <w:t xml:space="preserve"> </w:t>
      </w:r>
      <w:r>
        <w:rPr>
          <w:i/>
          <w:sz w:val="24"/>
          <w:szCs w:val="24"/>
        </w:rPr>
        <w:t>tree</w:t>
      </w:r>
      <w:r>
        <w:rPr>
          <w:sz w:val="24"/>
          <w:szCs w:val="24"/>
        </w:rPr>
        <w:t>.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Al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oritma</w:t>
      </w:r>
      <w:r>
        <w:rPr>
          <w:spacing w:val="-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plem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ntasi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2"/>
          <w:sz w:val="24"/>
          <w:szCs w:val="24"/>
        </w:rPr>
        <w:t xml:space="preserve"> </w:t>
      </w: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ec</w:t>
      </w:r>
      <w:r>
        <w:rPr>
          <w:i/>
          <w:spacing w:val="3"/>
          <w:sz w:val="24"/>
          <w:szCs w:val="24"/>
        </w:rPr>
        <w:t>i</w:t>
      </w:r>
      <w:r>
        <w:rPr>
          <w:i/>
          <w:sz w:val="24"/>
          <w:szCs w:val="24"/>
        </w:rPr>
        <w:t>sion</w:t>
      </w:r>
      <w:r>
        <w:rPr>
          <w:i/>
          <w:spacing w:val="-11"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tree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ukup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rag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diant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ring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a lain;</w:t>
      </w:r>
      <w:r>
        <w:rPr>
          <w:spacing w:val="5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I</w:t>
      </w:r>
      <w:r>
        <w:rPr>
          <w:sz w:val="24"/>
          <w:szCs w:val="24"/>
        </w:rPr>
        <w:t>D3,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C4.5</w:t>
      </w:r>
      <w:r>
        <w:rPr>
          <w:spacing w:val="2"/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RT.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Tu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khir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C4.5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rup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plem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ntasi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ec</w:t>
      </w:r>
      <w:r>
        <w:rPr>
          <w:i/>
          <w:sz w:val="24"/>
          <w:szCs w:val="24"/>
        </w:rPr>
        <w:t>is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on tre</w:t>
      </w:r>
      <w:r>
        <w:rPr>
          <w:i/>
          <w:spacing w:val="-1"/>
          <w:sz w:val="24"/>
          <w:szCs w:val="24"/>
        </w:rPr>
        <w:t>e</w:t>
      </w:r>
      <w:r>
        <w:rPr>
          <w:sz w:val="24"/>
          <w:szCs w:val="24"/>
        </w:rPr>
        <w:t>. Al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C4.5 </w:t>
      </w:r>
      <w:r>
        <w:rPr>
          <w:sz w:val="24"/>
          <w:szCs w:val="24"/>
        </w:rPr>
        <w:t>dika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2"/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tasi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ribu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-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tribut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kont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nu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diskri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Al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ritma C4.5 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tasi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tribut</w:t>
      </w:r>
      <w:r>
        <w:rPr>
          <w:spacing w:val="5"/>
          <w:sz w:val="24"/>
          <w:szCs w:val="24"/>
        </w:rPr>
        <w:t xml:space="preserve"> </w:t>
      </w:r>
      <w:r>
        <w:rPr>
          <w:i/>
          <w:sz w:val="24"/>
          <w:szCs w:val="24"/>
        </w:rPr>
        <w:t>num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ric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-d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2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rta </w:t>
      </w:r>
      <w:r>
        <w:rPr>
          <w:spacing w:val="2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-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 </w:t>
      </w:r>
      <w:r>
        <w:rPr>
          <w:spacing w:val="2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5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rror </w:t>
      </w:r>
      <w:r>
        <w:rPr>
          <w:i/>
          <w:spacing w:val="2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ori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 xml:space="preserve">ma 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 xml:space="preserve">ini 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before="15" w:line="240" w:lineRule="exact"/>
        <w:rPr>
          <w:sz w:val="24"/>
          <w:szCs w:val="24"/>
        </w:rPr>
      </w:pPr>
    </w:p>
    <w:p w:rsidR="0020588E" w:rsidRDefault="002F715C">
      <w:pPr>
        <w:spacing w:before="29" w:line="359" w:lineRule="auto"/>
        <w:ind w:left="588" w:right="78"/>
        <w:rPr>
          <w:sz w:val="24"/>
          <w:szCs w:val="24"/>
        </w:rPr>
      </w:pPr>
      <w:proofErr w:type="gramStart"/>
      <w:r>
        <w:rPr>
          <w:sz w:val="24"/>
          <w:szCs w:val="24"/>
        </w:rPr>
        <w:t>men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pus</w:t>
      </w:r>
      <w:proofErr w:type="gramEnd"/>
      <w:r>
        <w:rPr>
          <w:spacing w:val="2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lukan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9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4"/>
          <w:sz w:val="24"/>
          <w:szCs w:val="24"/>
        </w:rPr>
        <w:t xml:space="preserve"> </w:t>
      </w:r>
      <w:r>
        <w:rPr>
          <w:i/>
          <w:sz w:val="24"/>
          <w:szCs w:val="24"/>
        </w:rPr>
        <w:t>no</w:t>
      </w:r>
      <w:r>
        <w:rPr>
          <w:i/>
          <w:spacing w:val="2"/>
          <w:sz w:val="24"/>
          <w:szCs w:val="24"/>
        </w:rPr>
        <w:t>d</w:t>
      </w:r>
      <w:r>
        <w:rPr>
          <w:i/>
          <w:sz w:val="24"/>
          <w:szCs w:val="24"/>
        </w:rPr>
        <w:t>e</w:t>
      </w:r>
      <w:r>
        <w:rPr>
          <w:i/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un. (Sin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h,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onia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Gupt</w:t>
      </w:r>
      <w:r>
        <w:rPr>
          <w:spacing w:val="-1"/>
          <w:sz w:val="24"/>
          <w:szCs w:val="24"/>
        </w:rPr>
        <w:t>a</w:t>
      </w:r>
      <w:proofErr w:type="gramStart"/>
      <w:r>
        <w:rPr>
          <w:spacing w:val="2"/>
          <w:sz w:val="24"/>
          <w:szCs w:val="24"/>
        </w:rPr>
        <w:t>,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nk</w:t>
      </w:r>
      <w:r>
        <w:rPr>
          <w:spacing w:val="-1"/>
          <w:sz w:val="24"/>
          <w:szCs w:val="24"/>
        </w:rPr>
        <w:t>a</w:t>
      </w:r>
      <w:proofErr w:type="gramEnd"/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2014)</w:t>
      </w:r>
    </w:p>
    <w:p w:rsidR="0020588E" w:rsidRDefault="002F715C">
      <w:pPr>
        <w:spacing w:before="7" w:line="360" w:lineRule="auto"/>
        <w:ind w:left="588" w:right="76" w:firstLine="720"/>
        <w:jc w:val="both"/>
        <w:rPr>
          <w:sz w:val="24"/>
          <w:szCs w:val="24"/>
        </w:rPr>
      </w:pPr>
      <w:r>
        <w:rPr>
          <w:sz w:val="24"/>
          <w:szCs w:val="24"/>
        </w:rPr>
        <w:t>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rtimb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6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 maka 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rlu</w:t>
      </w:r>
      <w:r>
        <w:rPr>
          <w:spacing w:val="5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 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tem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me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uj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teksi p</w:t>
      </w:r>
      <w:r>
        <w:rPr>
          <w:spacing w:val="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me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memp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rtimb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ri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struktur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4"/>
          <w:sz w:val="24"/>
          <w:szCs w:val="24"/>
        </w:rPr>
        <w:t>s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>SP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ubjek,Pr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dikat,Obj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k)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na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si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mat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goritma</w:t>
      </w:r>
      <w:r>
        <w:rPr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ec</w:t>
      </w:r>
      <w:r>
        <w:rPr>
          <w:i/>
          <w:sz w:val="24"/>
          <w:szCs w:val="24"/>
        </w:rPr>
        <w:t>is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 xml:space="preserve">on tree </w:t>
      </w:r>
      <w:r>
        <w:rPr>
          <w:sz w:val="24"/>
          <w:szCs w:val="24"/>
        </w:rPr>
        <w:t>C4.</w:t>
      </w:r>
      <w:r>
        <w:rPr>
          <w:spacing w:val="3"/>
          <w:sz w:val="24"/>
          <w:szCs w:val="24"/>
        </w:rPr>
        <w:t>5</w:t>
      </w:r>
      <w:r>
        <w:rPr>
          <w:sz w:val="24"/>
          <w:szCs w:val="24"/>
        </w:rPr>
        <w:t>.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before="5" w:line="260" w:lineRule="exact"/>
        <w:rPr>
          <w:sz w:val="26"/>
          <w:szCs w:val="26"/>
        </w:rPr>
      </w:pPr>
    </w:p>
    <w:p w:rsidR="0020588E" w:rsidRDefault="002F715C">
      <w:pPr>
        <w:ind w:left="588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 xml:space="preserve">2 </w:t>
      </w:r>
      <w:r>
        <w:rPr>
          <w:b/>
          <w:spacing w:val="43"/>
          <w:sz w:val="24"/>
          <w:szCs w:val="24"/>
        </w:rPr>
        <w:t xml:space="preserve"> </w:t>
      </w:r>
      <w:r>
        <w:rPr>
          <w:b/>
          <w:sz w:val="24"/>
          <w:szCs w:val="24"/>
        </w:rPr>
        <w:t>Ru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san</w:t>
      </w:r>
      <w:proofErr w:type="gramEnd"/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asalah</w:t>
      </w:r>
    </w:p>
    <w:p w:rsidR="0020588E" w:rsidRDefault="0020588E">
      <w:pPr>
        <w:spacing w:before="2" w:line="120" w:lineRule="exact"/>
        <w:rPr>
          <w:sz w:val="13"/>
          <w:szCs w:val="13"/>
        </w:rPr>
      </w:pPr>
    </w:p>
    <w:p w:rsidR="0020588E" w:rsidRDefault="002F715C">
      <w:pPr>
        <w:spacing w:line="360" w:lineRule="auto"/>
        <w:ind w:left="588" w:right="82" w:firstLine="720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j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tas,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h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rikut:</w:t>
      </w:r>
    </w:p>
    <w:p w:rsidR="0020588E" w:rsidRDefault="002F715C">
      <w:pPr>
        <w:spacing w:before="3" w:line="360" w:lineRule="auto"/>
        <w:ind w:left="1016" w:right="80" w:hanging="360"/>
        <w:rPr>
          <w:sz w:val="24"/>
          <w:szCs w:val="24"/>
        </w:rPr>
      </w:pPr>
      <w:r>
        <w:rPr>
          <w:sz w:val="24"/>
          <w:szCs w:val="24"/>
        </w:rPr>
        <w:t>1.  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makna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mt</w:t>
      </w:r>
      <w:r>
        <w:rPr>
          <w:spacing w:val="20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rsir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dokumen</w:t>
      </w:r>
      <w:r>
        <w:rPr>
          <w:spacing w:val="1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 orisinal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dokumen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iat.</w:t>
      </w:r>
    </w:p>
    <w:p w:rsidR="0020588E" w:rsidRDefault="002F715C">
      <w:pPr>
        <w:spacing w:before="3" w:line="360" w:lineRule="auto"/>
        <w:ind w:left="1016" w:right="83" w:hanging="360"/>
        <w:rPr>
          <w:sz w:val="24"/>
          <w:szCs w:val="24"/>
        </w:rPr>
      </w:pPr>
      <w:r>
        <w:rPr>
          <w:sz w:val="24"/>
          <w:szCs w:val="24"/>
        </w:rPr>
        <w:t xml:space="preserve">2. 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ula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mat 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struktur 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tau </w:t>
      </w:r>
      <w:r>
        <w:rPr>
          <w:spacing w:val="2"/>
          <w:sz w:val="24"/>
          <w:szCs w:val="24"/>
        </w:rPr>
        <w:t xml:space="preserve"> s</w:t>
      </w:r>
      <w:r>
        <w:rPr>
          <w:sz w:val="24"/>
          <w:szCs w:val="24"/>
        </w:rPr>
        <w:t>usun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da 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pla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risme.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before="3" w:line="260" w:lineRule="exact"/>
        <w:rPr>
          <w:sz w:val="26"/>
          <w:szCs w:val="26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b/>
          <w:sz w:val="24"/>
          <w:szCs w:val="24"/>
        </w:rPr>
        <w:t xml:space="preserve">3    </w:t>
      </w:r>
      <w:r>
        <w:rPr>
          <w:b/>
          <w:spacing w:val="12"/>
          <w:sz w:val="24"/>
          <w:szCs w:val="24"/>
        </w:rPr>
        <w:t xml:space="preserve"> </w:t>
      </w:r>
      <w:r>
        <w:rPr>
          <w:b/>
          <w:sz w:val="24"/>
          <w:szCs w:val="24"/>
        </w:rPr>
        <w:t>Rua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 Li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p</w:t>
      </w:r>
    </w:p>
    <w:p w:rsidR="0020588E" w:rsidRDefault="0020588E">
      <w:pPr>
        <w:spacing w:before="2" w:line="120" w:lineRule="exact"/>
        <w:rPr>
          <w:sz w:val="13"/>
          <w:szCs w:val="13"/>
        </w:rPr>
      </w:pPr>
    </w:p>
    <w:p w:rsidR="0020588E" w:rsidRDefault="002F715C">
      <w:pPr>
        <w:spacing w:line="360" w:lineRule="auto"/>
        <w:ind w:left="588" w:right="78" w:firstLine="708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s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 xml:space="preserve">stem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teksi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iat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 struktur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makna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mat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h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rikut:</w:t>
      </w:r>
    </w:p>
    <w:p w:rsidR="0020588E" w:rsidRDefault="002F715C">
      <w:pPr>
        <w:spacing w:before="3"/>
        <w:ind w:left="588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istem </w:t>
      </w:r>
      <w:proofErr w:type="gram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gramEnd"/>
      <w:r>
        <w:rPr>
          <w:sz w:val="24"/>
          <w:szCs w:val="24"/>
        </w:rPr>
        <w:t xml:space="preserve"> 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do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umen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f.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istem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mpros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dokum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-1"/>
          <w:sz w:val="24"/>
          <w:szCs w:val="24"/>
        </w:rPr>
        <w:t xml:space="preserve"> </w:t>
      </w:r>
      <w:proofErr w:type="gramStart"/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sia</w:t>
      </w:r>
      <w:proofErr w:type="gramEnd"/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sz w:val="24"/>
          <w:szCs w:val="24"/>
        </w:rPr>
        <w:t>3.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teksi dokum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 s</w:t>
      </w:r>
      <w:r>
        <w:rPr>
          <w:spacing w:val="-1"/>
          <w:sz w:val="24"/>
          <w:szCs w:val="24"/>
        </w:rPr>
        <w:t>ec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r>
        <w:rPr>
          <w:i/>
          <w:sz w:val="24"/>
          <w:szCs w:val="24"/>
        </w:rPr>
        <w:t>of</w:t>
      </w:r>
      <w:r>
        <w:rPr>
          <w:i/>
          <w:spacing w:val="1"/>
          <w:sz w:val="24"/>
          <w:szCs w:val="24"/>
        </w:rPr>
        <w:t>f</w:t>
      </w:r>
      <w:r>
        <w:rPr>
          <w:i/>
          <w:sz w:val="24"/>
          <w:szCs w:val="24"/>
        </w:rPr>
        <w:t>l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ne</w:t>
      </w:r>
      <w:r>
        <w:rPr>
          <w:sz w:val="24"/>
          <w:szCs w:val="24"/>
        </w:rPr>
        <w:t>.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spacing w:line="359" w:lineRule="auto"/>
        <w:ind w:left="872" w:right="82" w:hanging="283"/>
        <w:rPr>
          <w:sz w:val="24"/>
          <w:szCs w:val="24"/>
        </w:rPr>
      </w:pPr>
      <w:r>
        <w:rPr>
          <w:sz w:val="24"/>
          <w:szCs w:val="24"/>
        </w:rPr>
        <w:t>4.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Dokum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 xml:space="preserve">*.pdf  </w:t>
      </w:r>
      <w:r>
        <w:rPr>
          <w:spacing w:val="1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</w:t>
      </w:r>
      <w:r>
        <w:rPr>
          <w:spacing w:val="38"/>
          <w:sz w:val="24"/>
          <w:szCs w:val="24"/>
        </w:rPr>
        <w:t xml:space="preserve"> </w:t>
      </w:r>
      <w:r>
        <w:rPr>
          <w:i/>
          <w:sz w:val="24"/>
          <w:szCs w:val="24"/>
        </w:rPr>
        <w:t>f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le</w:t>
      </w:r>
      <w:r>
        <w:rPr>
          <w:i/>
          <w:spacing w:val="33"/>
          <w:sz w:val="24"/>
          <w:szCs w:val="24"/>
        </w:rPr>
        <w:t xml:space="preserve"> </w:t>
      </w:r>
      <w:r>
        <w:rPr>
          <w:i/>
          <w:sz w:val="24"/>
          <w:szCs w:val="24"/>
        </w:rPr>
        <w:t>input</w:t>
      </w:r>
      <w:r>
        <w:rPr>
          <w:i/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ec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iat.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before="6" w:line="260" w:lineRule="exact"/>
        <w:rPr>
          <w:sz w:val="26"/>
          <w:szCs w:val="26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b/>
          <w:sz w:val="24"/>
          <w:szCs w:val="24"/>
        </w:rPr>
        <w:t xml:space="preserve">4    </w:t>
      </w:r>
      <w:r>
        <w:rPr>
          <w:b/>
          <w:spacing w:val="12"/>
          <w:sz w:val="24"/>
          <w:szCs w:val="24"/>
        </w:rPr>
        <w:t xml:space="preserve"> 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juan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tian</w:t>
      </w:r>
    </w:p>
    <w:p w:rsidR="0020588E" w:rsidRDefault="0020588E">
      <w:pPr>
        <w:spacing w:before="4" w:line="120" w:lineRule="exact"/>
        <w:rPr>
          <w:sz w:val="13"/>
          <w:szCs w:val="13"/>
        </w:rPr>
      </w:pPr>
    </w:p>
    <w:p w:rsidR="0020588E" w:rsidRDefault="002F715C">
      <w:pPr>
        <w:ind w:left="1296"/>
        <w:rPr>
          <w:sz w:val="24"/>
          <w:szCs w:val="24"/>
        </w:rPr>
      </w:pPr>
      <w:r>
        <w:rPr>
          <w:sz w:val="24"/>
          <w:szCs w:val="24"/>
        </w:rPr>
        <w:t>Tuju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s</w:t>
      </w:r>
      <w:r>
        <w:rPr>
          <w:i/>
          <w:spacing w:val="1"/>
          <w:sz w:val="24"/>
          <w:szCs w:val="24"/>
        </w:rPr>
        <w:t>y</w:t>
      </w:r>
      <w:r>
        <w:rPr>
          <w:i/>
          <w:sz w:val="24"/>
          <w:szCs w:val="24"/>
        </w:rPr>
        <w:t xml:space="preserve">stem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uj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teksi p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ni ad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spacing w:line="360" w:lineRule="auto"/>
        <w:ind w:left="872" w:right="83" w:hanging="283"/>
        <w:rPr>
          <w:sz w:val="24"/>
          <w:szCs w:val="24"/>
        </w:rPr>
        <w:sectPr w:rsidR="0020588E">
          <w:pgSz w:w="11920" w:h="16840"/>
          <w:pgMar w:top="1560" w:right="1580" w:bottom="280" w:left="1680" w:header="0" w:footer="1047" w:gutter="0"/>
          <w:cols w:space="720"/>
        </w:sectPr>
      </w:pPr>
      <w:r>
        <w:rPr>
          <w:sz w:val="24"/>
          <w:szCs w:val="24"/>
        </w:rPr>
        <w:t>1.</w:t>
      </w:r>
      <w:r>
        <w:rPr>
          <w:spacing w:val="4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istem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uj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teksi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pla</w:t>
      </w:r>
      <w:r>
        <w:rPr>
          <w:spacing w:val="-3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struktur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makna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goritma</w:t>
      </w:r>
      <w:r>
        <w:rPr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ec</w:t>
      </w:r>
      <w:r>
        <w:rPr>
          <w:i/>
          <w:sz w:val="24"/>
          <w:szCs w:val="24"/>
        </w:rPr>
        <w:t>is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 xml:space="preserve">on 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e </w:t>
      </w:r>
      <w:r>
        <w:rPr>
          <w:sz w:val="24"/>
          <w:szCs w:val="24"/>
        </w:rPr>
        <w:t>C4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5</w:t>
      </w:r>
      <w:r>
        <w:rPr>
          <w:i/>
          <w:sz w:val="24"/>
          <w:szCs w:val="24"/>
        </w:rPr>
        <w:t>.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before="15" w:line="240" w:lineRule="exact"/>
        <w:rPr>
          <w:sz w:val="24"/>
          <w:szCs w:val="24"/>
        </w:rPr>
      </w:pPr>
    </w:p>
    <w:p w:rsidR="0020588E" w:rsidRDefault="002F715C">
      <w:pPr>
        <w:spacing w:before="29" w:line="359" w:lineRule="auto"/>
        <w:ind w:left="872" w:right="84" w:hanging="283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luasi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mem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iki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tem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h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li pla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 xml:space="preserve">iat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ta.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before="5" w:line="260" w:lineRule="exact"/>
        <w:rPr>
          <w:sz w:val="26"/>
          <w:szCs w:val="26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b/>
          <w:sz w:val="24"/>
          <w:szCs w:val="24"/>
        </w:rPr>
        <w:t xml:space="preserve">5    </w:t>
      </w:r>
      <w:r>
        <w:rPr>
          <w:b/>
          <w:spacing w:val="1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nf</w:t>
      </w:r>
      <w:r>
        <w:rPr>
          <w:b/>
          <w:sz w:val="24"/>
          <w:szCs w:val="24"/>
        </w:rPr>
        <w:t xml:space="preserve">aat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tian</w:t>
      </w:r>
    </w:p>
    <w:p w:rsidR="0020588E" w:rsidRDefault="0020588E">
      <w:pPr>
        <w:spacing w:before="4" w:line="120" w:lineRule="exact"/>
        <w:rPr>
          <w:sz w:val="13"/>
          <w:szCs w:val="13"/>
        </w:rPr>
      </w:pPr>
    </w:p>
    <w:p w:rsidR="0020588E" w:rsidRDefault="002F715C">
      <w:pPr>
        <w:ind w:left="1258" w:right="442"/>
        <w:jc w:val="center"/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nf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s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stem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uj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ksi 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iat ini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: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spacing w:line="360" w:lineRule="auto"/>
        <w:ind w:left="872" w:right="79" w:hanging="283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pacing w:val="-7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digunak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j</w:t>
      </w:r>
      <w:r>
        <w:rPr>
          <w:sz w:val="24"/>
          <w:szCs w:val="24"/>
        </w:rPr>
        <w:t>ian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ksi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iat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okumen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t un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uk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20588E" w:rsidRDefault="002F715C">
      <w:pPr>
        <w:spacing w:before="3" w:line="360" w:lineRule="auto"/>
        <w:ind w:left="872" w:right="7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memb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ntu</w:t>
      </w:r>
      <w:proofErr w:type="gramEnd"/>
      <w:r>
        <w:rPr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>s</w:t>
      </w:r>
      <w:r>
        <w:rPr>
          <w:spacing w:val="-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dib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s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rti 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mpu</w:t>
      </w:r>
      <w:r>
        <w:rPr>
          <w:spacing w:val="4"/>
          <w:sz w:val="24"/>
          <w:szCs w:val="24"/>
        </w:rPr>
        <w:t>s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mpus khusus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hui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-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wa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t</w:t>
      </w:r>
      <w:r>
        <w:rPr>
          <w:spacing w:val="3"/>
          <w:sz w:val="24"/>
          <w:szCs w:val="24"/>
        </w:rPr>
        <w:t>u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khir </w:t>
      </w:r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ips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, dise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tas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) 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u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 kuliah 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in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</w:t>
      </w:r>
    </w:p>
    <w:p w:rsidR="0020588E" w:rsidRDefault="002F715C">
      <w:pPr>
        <w:spacing w:before="6" w:line="359" w:lineRule="auto"/>
        <w:ind w:left="860" w:right="77" w:hanging="27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mpus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TM</w:t>
      </w:r>
      <w:r>
        <w:rPr>
          <w:spacing w:val="-6"/>
          <w:sz w:val="24"/>
          <w:szCs w:val="24"/>
        </w:rPr>
        <w:t>I</w:t>
      </w:r>
      <w:r>
        <w:rPr>
          <w:spacing w:val="7"/>
          <w:sz w:val="24"/>
          <w:szCs w:val="24"/>
        </w:rPr>
        <w:t>K</w:t>
      </w:r>
      <w:r>
        <w:rPr>
          <w:sz w:val="24"/>
          <w:szCs w:val="24"/>
        </w:rPr>
        <w:t xml:space="preserve">- 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T</w:t>
      </w:r>
      <w:r>
        <w:rPr>
          <w:spacing w:val="-6"/>
          <w:sz w:val="24"/>
          <w:szCs w:val="24"/>
        </w:rPr>
        <w:t>I</w:t>
      </w:r>
      <w:r>
        <w:rPr>
          <w:sz w:val="24"/>
          <w:szCs w:val="24"/>
        </w:rPr>
        <w:t xml:space="preserve">E </w:t>
      </w:r>
      <w:r>
        <w:rPr>
          <w:spacing w:val="2"/>
          <w:sz w:val="24"/>
          <w:szCs w:val="24"/>
        </w:rPr>
        <w:t>M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KROS</w:t>
      </w:r>
      <w:r>
        <w:rPr>
          <w:spacing w:val="5"/>
          <w:sz w:val="24"/>
          <w:szCs w:val="24"/>
        </w:rPr>
        <w:t>K</w:t>
      </w:r>
      <w:r>
        <w:rPr>
          <w:sz w:val="24"/>
          <w:szCs w:val="24"/>
        </w:rPr>
        <w:t>I</w:t>
      </w: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>.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before="5" w:line="260" w:lineRule="exact"/>
        <w:rPr>
          <w:sz w:val="26"/>
          <w:szCs w:val="26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b/>
          <w:sz w:val="24"/>
          <w:szCs w:val="24"/>
        </w:rPr>
        <w:t xml:space="preserve">6    </w:t>
      </w:r>
      <w:r>
        <w:rPr>
          <w:b/>
          <w:spacing w:val="1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Me</w:t>
      </w:r>
      <w:r>
        <w:rPr>
          <w:b/>
          <w:sz w:val="24"/>
          <w:szCs w:val="24"/>
        </w:rPr>
        <w:t>todologi P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k</w:t>
      </w:r>
      <w:r>
        <w:rPr>
          <w:b/>
          <w:sz w:val="24"/>
          <w:szCs w:val="24"/>
        </w:rPr>
        <w:t>at L</w:t>
      </w:r>
      <w:r>
        <w:rPr>
          <w:b/>
          <w:spacing w:val="1"/>
          <w:sz w:val="24"/>
          <w:szCs w:val="24"/>
        </w:rPr>
        <w:t>un</w:t>
      </w:r>
      <w:r>
        <w:rPr>
          <w:b/>
          <w:sz w:val="24"/>
          <w:szCs w:val="24"/>
        </w:rPr>
        <w:t>ak</w:t>
      </w:r>
    </w:p>
    <w:p w:rsidR="0020588E" w:rsidRDefault="0020588E">
      <w:pPr>
        <w:spacing w:before="4" w:line="120" w:lineRule="exact"/>
        <w:rPr>
          <w:sz w:val="13"/>
          <w:szCs w:val="13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tugas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khir 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i, seb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iku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: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spacing w:line="361" w:lineRule="auto"/>
        <w:ind w:left="872" w:right="82" w:hanging="360"/>
        <w:jc w:val="both"/>
        <w:rPr>
          <w:sz w:val="24"/>
          <w:szCs w:val="24"/>
        </w:rPr>
      </w:pPr>
      <w:r>
        <w:rPr>
          <w:sz w:val="24"/>
          <w:szCs w:val="24"/>
        </w:rPr>
        <w:t>1.  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umpu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4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mpel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mat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ri</w:t>
      </w:r>
      <w:r>
        <w:rPr>
          <w:spacing w:val="2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rhub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top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dibah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 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3"/>
          <w:sz w:val="24"/>
          <w:szCs w:val="24"/>
        </w:rPr>
        <w:t>p</w:t>
      </w:r>
      <w:r>
        <w:rPr>
          <w:sz w:val="24"/>
          <w:szCs w:val="24"/>
        </w:rPr>
        <w:t>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risme,</w:t>
      </w:r>
      <w:r>
        <w:rPr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paraphrase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oritma </w:t>
      </w: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ec</w:t>
      </w:r>
      <w:r>
        <w:rPr>
          <w:i/>
          <w:sz w:val="24"/>
          <w:szCs w:val="24"/>
        </w:rPr>
        <w:t>is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on tr</w:t>
      </w:r>
      <w:r>
        <w:rPr>
          <w:i/>
          <w:spacing w:val="2"/>
          <w:sz w:val="24"/>
          <w:szCs w:val="24"/>
        </w:rPr>
        <w:t>e</w:t>
      </w:r>
      <w:r>
        <w:rPr>
          <w:i/>
          <w:sz w:val="24"/>
          <w:szCs w:val="24"/>
        </w:rPr>
        <w:t>e</w:t>
      </w:r>
      <w:r>
        <w:rPr>
          <w:sz w:val="24"/>
          <w:szCs w:val="24"/>
        </w:rPr>
        <w:t>.</w:t>
      </w:r>
    </w:p>
    <w:p w:rsidR="0020588E" w:rsidRDefault="002F715C">
      <w:pPr>
        <w:spacing w:before="2" w:line="360" w:lineRule="auto"/>
        <w:ind w:left="872" w:right="79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lunak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5"/>
          <w:sz w:val="24"/>
          <w:szCs w:val="24"/>
        </w:rPr>
        <w:t xml:space="preserve"> </w:t>
      </w:r>
      <w:r>
        <w:rPr>
          <w:sz w:val="24"/>
          <w:szCs w:val="24"/>
        </w:rPr>
        <w:t>model</w:t>
      </w:r>
      <w:r>
        <w:rPr>
          <w:spacing w:val="50"/>
          <w:sz w:val="24"/>
          <w:szCs w:val="24"/>
        </w:rPr>
        <w:t xml:space="preserve"> </w:t>
      </w:r>
      <w:r>
        <w:rPr>
          <w:i/>
          <w:sz w:val="24"/>
          <w:szCs w:val="24"/>
        </w:rPr>
        <w:t>waterfall</w:t>
      </w:r>
      <w:r>
        <w:rPr>
          <w:i/>
          <w:spacing w:val="4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g 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rikut:</w:t>
      </w:r>
    </w:p>
    <w:p w:rsidR="0020588E" w:rsidRDefault="002F715C">
      <w:pPr>
        <w:spacing w:before="3" w:line="360" w:lineRule="auto"/>
        <w:ind w:left="1296" w:right="84" w:hanging="360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.  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modelk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stem</w:t>
      </w:r>
      <w:r>
        <w:rPr>
          <w:spacing w:val="1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9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gramEnd"/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dir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lat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ntu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rupa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(</w:t>
      </w:r>
      <w:r>
        <w:rPr>
          <w:i/>
          <w:sz w:val="24"/>
          <w:szCs w:val="24"/>
        </w:rPr>
        <w:t>Unif</w:t>
      </w:r>
      <w:r>
        <w:rPr>
          <w:i/>
          <w:spacing w:val="1"/>
          <w:sz w:val="24"/>
          <w:szCs w:val="24"/>
        </w:rPr>
        <w:t>i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d </w:t>
      </w:r>
      <w:r>
        <w:rPr>
          <w:i/>
          <w:spacing w:val="1"/>
          <w:sz w:val="24"/>
          <w:szCs w:val="24"/>
        </w:rPr>
        <w:t>M</w:t>
      </w:r>
      <w:r>
        <w:rPr>
          <w:i/>
          <w:sz w:val="24"/>
          <w:szCs w:val="24"/>
        </w:rPr>
        <w:t>od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l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 xml:space="preserve">ng </w:t>
      </w:r>
      <w:r>
        <w:rPr>
          <w:i/>
          <w:spacing w:val="1"/>
          <w:sz w:val="24"/>
          <w:szCs w:val="24"/>
        </w:rPr>
        <w:t>L</w:t>
      </w:r>
      <w:r>
        <w:rPr>
          <w:i/>
          <w:sz w:val="24"/>
          <w:szCs w:val="24"/>
        </w:rPr>
        <w:t>anguage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20588E" w:rsidRDefault="002F715C">
      <w:pPr>
        <w:spacing w:before="3" w:line="360" w:lineRule="auto"/>
        <w:ind w:left="948" w:right="80"/>
        <w:rPr>
          <w:sz w:val="24"/>
          <w:szCs w:val="24"/>
        </w:rPr>
      </w:pPr>
      <w:r>
        <w:rPr>
          <w:sz w:val="24"/>
          <w:szCs w:val="24"/>
        </w:rPr>
        <w:t>b.  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tampi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rmuka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i/>
          <w:sz w:val="24"/>
          <w:szCs w:val="24"/>
        </w:rPr>
        <w:t>us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 in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rfac</w:t>
      </w:r>
      <w:r>
        <w:rPr>
          <w:i/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)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k.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.  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9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3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rmod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lan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stem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la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a</w:t>
      </w:r>
    </w:p>
    <w:p w:rsidR="0020588E" w:rsidRDefault="002F715C">
      <w:pPr>
        <w:spacing w:before="3"/>
        <w:ind w:left="1308"/>
        <w:rPr>
          <w:sz w:val="24"/>
          <w:szCs w:val="24"/>
        </w:rPr>
      </w:pPr>
      <w:proofErr w:type="gram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3"/>
          <w:sz w:val="24"/>
          <w:szCs w:val="24"/>
        </w:rPr>
        <w:t>a</w:t>
      </w:r>
      <w:proofErr w:type="gramEnd"/>
      <w:r>
        <w:rPr>
          <w:sz w:val="24"/>
          <w:szCs w:val="24"/>
        </w:rPr>
        <w:t>.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ind w:left="948"/>
        <w:rPr>
          <w:sz w:val="24"/>
          <w:szCs w:val="24"/>
        </w:rPr>
      </w:pPr>
      <w:r>
        <w:rPr>
          <w:sz w:val="24"/>
          <w:szCs w:val="24"/>
        </w:rPr>
        <w:t>d.  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uji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memp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iki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muncul.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ind w:left="512"/>
        <w:rPr>
          <w:sz w:val="24"/>
          <w:szCs w:val="24"/>
        </w:rPr>
      </w:pPr>
      <w:r>
        <w:rPr>
          <w:sz w:val="24"/>
          <w:szCs w:val="24"/>
        </w:rPr>
        <w:t>3.  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rik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pulan 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uj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spacing w:line="359" w:lineRule="auto"/>
        <w:ind w:left="872" w:right="86" w:hanging="360"/>
        <w:jc w:val="both"/>
        <w:rPr>
          <w:sz w:val="24"/>
          <w:szCs w:val="24"/>
        </w:rPr>
        <w:sectPr w:rsidR="0020588E">
          <w:pgSz w:w="11920" w:h="16840"/>
          <w:pgMar w:top="1560" w:right="1580" w:bottom="280" w:left="1680" w:header="0" w:footer="1047" w:gutter="0"/>
          <w:cols w:space="720"/>
        </w:sectPr>
      </w:pPr>
      <w:r>
        <w:rPr>
          <w:sz w:val="24"/>
          <w:szCs w:val="24"/>
        </w:rPr>
        <w:t>4.   M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usun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lapo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u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khir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oleh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lunak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diba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un.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line="260" w:lineRule="exact"/>
        <w:rPr>
          <w:sz w:val="26"/>
          <w:szCs w:val="26"/>
        </w:rPr>
      </w:pPr>
    </w:p>
    <w:p w:rsidR="0020588E" w:rsidRDefault="002F715C">
      <w:pPr>
        <w:spacing w:before="29"/>
        <w:ind w:left="588"/>
        <w:rPr>
          <w:sz w:val="24"/>
          <w:szCs w:val="24"/>
        </w:rPr>
      </w:pPr>
      <w:r>
        <w:rPr>
          <w:b/>
          <w:sz w:val="24"/>
          <w:szCs w:val="24"/>
        </w:rPr>
        <w:t xml:space="preserve">7    </w:t>
      </w:r>
      <w:r>
        <w:rPr>
          <w:b/>
          <w:spacing w:val="12"/>
          <w:sz w:val="24"/>
          <w:szCs w:val="24"/>
        </w:rPr>
        <w:t xml:space="preserve"> </w:t>
      </w:r>
      <w:r>
        <w:rPr>
          <w:b/>
          <w:sz w:val="24"/>
          <w:szCs w:val="24"/>
        </w:rPr>
        <w:t>Ti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jauan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staka</w:t>
      </w:r>
    </w:p>
    <w:p w:rsidR="0020588E" w:rsidRDefault="0020588E">
      <w:pPr>
        <w:spacing w:before="8" w:line="160" w:lineRule="exact"/>
        <w:rPr>
          <w:sz w:val="17"/>
          <w:szCs w:val="17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b/>
          <w:sz w:val="24"/>
          <w:szCs w:val="24"/>
        </w:rPr>
        <w:t xml:space="preserve">7.1   </w:t>
      </w:r>
      <w:r>
        <w:rPr>
          <w:b/>
          <w:spacing w:val="36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lag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at</w:t>
      </w:r>
    </w:p>
    <w:p w:rsidR="0020588E" w:rsidRDefault="0020588E">
      <w:pPr>
        <w:spacing w:before="4" w:line="120" w:lineRule="exact"/>
        <w:rPr>
          <w:sz w:val="13"/>
          <w:szCs w:val="13"/>
        </w:rPr>
      </w:pPr>
    </w:p>
    <w:p w:rsidR="0020588E" w:rsidRDefault="002F715C">
      <w:pPr>
        <w:spacing w:line="359" w:lineRule="auto"/>
        <w:ind w:left="588" w:right="78" w:firstLine="720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 xml:space="preserve">iat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 pl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ris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uk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z w:val="24"/>
          <w:szCs w:val="24"/>
        </w:rPr>
        <w:t xml:space="preserve"> k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 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j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lask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hi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6"/>
          <w:sz w:val="24"/>
          <w:szCs w:val="24"/>
        </w:rPr>
        <w:t>k</w:t>
      </w:r>
      <w:r>
        <w:rPr>
          <w:spacing w:val="-1"/>
          <w:sz w:val="24"/>
          <w:szCs w:val="24"/>
        </w:rPr>
        <w:t>-a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bisa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tanpa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mem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mi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 diben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n.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(Stev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n, Do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sh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gramStart"/>
      <w:r>
        <w:rPr>
          <w:sz w:val="24"/>
          <w:szCs w:val="24"/>
        </w:rPr>
        <w:t>,2011</w:t>
      </w:r>
      <w:proofErr w:type="gramEnd"/>
      <w:r>
        <w:rPr>
          <w:sz w:val="24"/>
          <w:szCs w:val="24"/>
        </w:rPr>
        <w:t>)</w:t>
      </w:r>
    </w:p>
    <w:p w:rsidR="0020588E" w:rsidRDefault="002F715C">
      <w:pPr>
        <w:spacing w:before="6" w:line="360" w:lineRule="auto"/>
        <w:ind w:left="588" w:right="75" w:firstLine="852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iat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hukum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na dikat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uri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ip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Di dunia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id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laku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pl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gram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tkan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hukum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ukup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laku pla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iat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wa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ndid</w:t>
      </w:r>
      <w:r>
        <w:rPr>
          <w:spacing w:val="5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u) maka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laku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lua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unive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s/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kolah temp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laku memp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rol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pacing w:val="-2"/>
          <w:sz w:val="24"/>
          <w:szCs w:val="24"/>
        </w:rPr>
        <w:t>m</w:t>
      </w:r>
      <w:r>
        <w:rPr>
          <w:sz w:val="24"/>
          <w:szCs w:val="24"/>
        </w:rPr>
        <w:t xml:space="preserve">u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si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ndid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k.</w:t>
      </w:r>
    </w:p>
    <w:p w:rsidR="0020588E" w:rsidRDefault="002F715C">
      <w:pPr>
        <w:spacing w:before="4"/>
        <w:ind w:left="1440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pola,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modus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teknik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pl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dikat</w:t>
      </w:r>
      <w:r>
        <w:rPr>
          <w:spacing w:val="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njadi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sz w:val="24"/>
          <w:szCs w:val="24"/>
        </w:rPr>
        <w:t>4 jenis pl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ris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ko</w:t>
      </w:r>
      <w:proofErr w:type="gramStart"/>
      <w:r>
        <w:rPr>
          <w:sz w:val="24"/>
          <w:szCs w:val="24"/>
        </w:rPr>
        <w:t>,201</w:t>
      </w:r>
      <w:r>
        <w:rPr>
          <w:spacing w:val="2"/>
          <w:sz w:val="24"/>
          <w:szCs w:val="24"/>
        </w:rPr>
        <w:t>2</w:t>
      </w:r>
      <w:proofErr w:type="gramEnd"/>
      <w:r>
        <w:rPr>
          <w:sz w:val="24"/>
          <w:szCs w:val="24"/>
        </w:rPr>
        <w:t>)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u: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tabs>
          <w:tab w:val="left" w:pos="1000"/>
        </w:tabs>
        <w:spacing w:line="360" w:lineRule="auto"/>
        <w:ind w:left="1016" w:right="80" w:hanging="427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i/>
          <w:sz w:val="24"/>
          <w:szCs w:val="24"/>
        </w:rPr>
        <w:t>P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rtama</w:t>
      </w:r>
      <w:proofErr w:type="gramStart"/>
      <w:r>
        <w:rPr>
          <w:sz w:val="24"/>
          <w:szCs w:val="24"/>
        </w:rPr>
        <w:t xml:space="preserve">, </w:t>
      </w:r>
      <w:r>
        <w:rPr>
          <w:spacing w:val="2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risme</w:t>
      </w:r>
      <w:proofErr w:type="gramEnd"/>
      <w:r>
        <w:rPr>
          <w:sz w:val="24"/>
          <w:szCs w:val="24"/>
        </w:rPr>
        <w:t xml:space="preserve"> 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2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lah 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2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leh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ra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nj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in s</w:t>
      </w:r>
      <w:r>
        <w:rPr>
          <w:spacing w:val="-1"/>
          <w:sz w:val="24"/>
          <w:szCs w:val="24"/>
        </w:rPr>
        <w:t>eca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k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luruh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udian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klaim</w:t>
      </w:r>
      <w:r>
        <w:rPr>
          <w:spacing w:val="2"/>
          <w:sz w:val="24"/>
          <w:szCs w:val="24"/>
        </w:rPr>
        <w:t xml:space="preserve">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hwa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pl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iat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2"/>
          <w:sz w:val="24"/>
          <w:szCs w:val="24"/>
        </w:rPr>
        <w:t>u</w:t>
      </w:r>
      <w:r>
        <w:rPr>
          <w:sz w:val="24"/>
          <w:szCs w:val="24"/>
        </w:rPr>
        <w:t>t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k</w:t>
      </w:r>
      <w:r>
        <w:rPr>
          <w:spacing w:val="2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ndir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.</w:t>
      </w:r>
    </w:p>
    <w:p w:rsidR="0020588E" w:rsidRDefault="002F715C">
      <w:pPr>
        <w:tabs>
          <w:tab w:val="left" w:pos="1000"/>
        </w:tabs>
        <w:spacing w:before="3" w:line="360" w:lineRule="auto"/>
        <w:ind w:left="1016" w:right="81" w:hanging="427"/>
        <w:jc w:val="both"/>
        <w:rPr>
          <w:sz w:val="24"/>
          <w:szCs w:val="24"/>
        </w:rPr>
      </w:pPr>
      <w:r>
        <w:rPr>
          <w:sz w:val="24"/>
          <w:szCs w:val="24"/>
        </w:rPr>
        <w:t>b)</w:t>
      </w:r>
      <w:r>
        <w:rPr>
          <w:sz w:val="24"/>
          <w:szCs w:val="24"/>
        </w:rPr>
        <w:tab/>
      </w:r>
      <w:r>
        <w:rPr>
          <w:i/>
          <w:sz w:val="24"/>
          <w:szCs w:val="24"/>
        </w:rPr>
        <w:t>K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dua</w:t>
      </w:r>
      <w:r>
        <w:rPr>
          <w:sz w:val="24"/>
          <w:szCs w:val="24"/>
        </w:rPr>
        <w:t xml:space="preserve">, </w:t>
      </w:r>
      <w:r>
        <w:rPr>
          <w:spacing w:val="1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 xml:space="preserve">risme 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ar</w:t>
      </w:r>
      <w:r>
        <w:rPr>
          <w:sz w:val="24"/>
          <w:szCs w:val="24"/>
        </w:rPr>
        <w:t xml:space="preserve">sial 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lah 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2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leh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ra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nj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pla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 xml:space="preserve">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l 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lain,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bia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k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pl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iat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meng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pa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ori,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pulan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tanpa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3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sumb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sl</w:t>
      </w:r>
      <w:r>
        <w:rPr>
          <w:spacing w:val="1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20588E" w:rsidRDefault="002F715C">
      <w:pPr>
        <w:tabs>
          <w:tab w:val="left" w:pos="1000"/>
        </w:tabs>
        <w:spacing w:before="6" w:line="360" w:lineRule="auto"/>
        <w:ind w:left="1016" w:right="76" w:hanging="427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i/>
          <w:sz w:val="24"/>
          <w:szCs w:val="24"/>
        </w:rPr>
        <w:t>K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t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 xml:space="preserve">ga,  </w:t>
      </w:r>
      <w:r>
        <w:rPr>
          <w:i/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Aut</w:t>
      </w:r>
      <w:r>
        <w:rPr>
          <w:spacing w:val="1"/>
          <w:sz w:val="24"/>
          <w:szCs w:val="24"/>
        </w:rPr>
        <w:t>o</w:t>
      </w:r>
      <w:r>
        <w:rPr>
          <w:spacing w:val="-1"/>
          <w:sz w:val="24"/>
          <w:szCs w:val="24"/>
        </w:rPr>
        <w:t>-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 xml:space="preserve">iasi 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(S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lf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pl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 xml:space="preserve">)  </w:t>
      </w:r>
      <w:r>
        <w:rPr>
          <w:spacing w:val="1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 xml:space="preserve">h 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pla</w:t>
      </w:r>
      <w:r>
        <w:rPr>
          <w:spacing w:val="-3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 </w:t>
      </w:r>
      <w:r>
        <w:rPr>
          <w:spacing w:val="1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 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oleh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ndiri,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ian b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 dari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luruh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</w:p>
    <w:p w:rsidR="0020588E" w:rsidRDefault="002F715C">
      <w:pPr>
        <w:tabs>
          <w:tab w:val="left" w:pos="1000"/>
        </w:tabs>
        <w:spacing w:before="4" w:line="360" w:lineRule="auto"/>
        <w:ind w:left="1016" w:right="79" w:hanging="427"/>
        <w:jc w:val="both"/>
        <w:rPr>
          <w:sz w:val="24"/>
          <w:szCs w:val="24"/>
        </w:rPr>
        <w:sectPr w:rsidR="0020588E">
          <w:pgSz w:w="11920" w:h="16840"/>
          <w:pgMar w:top="1560" w:right="1580" w:bottom="280" w:left="1680" w:header="0" w:footer="1047" w:gutter="0"/>
          <w:cols w:space="720"/>
        </w:sectPr>
      </w:pPr>
      <w:r>
        <w:rPr>
          <w:sz w:val="24"/>
          <w:szCs w:val="24"/>
        </w:rPr>
        <w:t>d)</w:t>
      </w:r>
      <w:r>
        <w:rPr>
          <w:sz w:val="24"/>
          <w:szCs w:val="24"/>
        </w:rPr>
        <w:tab/>
      </w:r>
      <w:proofErr w:type="gramStart"/>
      <w:r>
        <w:rPr>
          <w:i/>
          <w:sz w:val="24"/>
          <w:szCs w:val="24"/>
        </w:rPr>
        <w:t>K</w:t>
      </w:r>
      <w:r>
        <w:rPr>
          <w:i/>
          <w:spacing w:val="-1"/>
          <w:sz w:val="24"/>
          <w:szCs w:val="24"/>
        </w:rPr>
        <w:t>ee</w:t>
      </w:r>
      <w:r>
        <w:rPr>
          <w:i/>
          <w:sz w:val="24"/>
          <w:szCs w:val="24"/>
        </w:rPr>
        <w:t>mpat</w:t>
      </w:r>
      <w:r>
        <w:rPr>
          <w:i/>
          <w:spacing w:val="-10"/>
          <w:sz w:val="24"/>
          <w:szCs w:val="24"/>
        </w:rPr>
        <w:t xml:space="preserve"> </w:t>
      </w:r>
      <w:r>
        <w:rPr>
          <w:i/>
          <w:sz w:val="24"/>
          <w:szCs w:val="24"/>
        </w:rPr>
        <w:t>,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risme</w:t>
      </w:r>
      <w:proofErr w:type="gramEnd"/>
      <w:r>
        <w:rPr>
          <w:spacing w:val="-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-1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iat</w:t>
      </w:r>
      <w:r>
        <w:rPr>
          <w:spacing w:val="-5"/>
          <w:sz w:val="24"/>
          <w:szCs w:val="24"/>
        </w:rPr>
        <w:t xml:space="preserve"> 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oleh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nul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mahk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is</w:t>
      </w:r>
      <w:r>
        <w:rPr>
          <w:spacing w:val="-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lain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g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rj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mahk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ke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sa</w:t>
      </w:r>
      <w:r>
        <w:rPr>
          <w:spacing w:val="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ndon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sia.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line="260" w:lineRule="exact"/>
        <w:rPr>
          <w:sz w:val="26"/>
          <w:szCs w:val="26"/>
        </w:rPr>
      </w:pPr>
    </w:p>
    <w:p w:rsidR="0020588E" w:rsidRDefault="002F715C">
      <w:pPr>
        <w:spacing w:before="29"/>
        <w:ind w:left="588"/>
        <w:rPr>
          <w:sz w:val="24"/>
          <w:szCs w:val="24"/>
        </w:rPr>
      </w:pPr>
      <w:r>
        <w:rPr>
          <w:b/>
          <w:i/>
          <w:sz w:val="24"/>
          <w:szCs w:val="24"/>
        </w:rPr>
        <w:t xml:space="preserve">7.2   </w:t>
      </w:r>
      <w:r>
        <w:rPr>
          <w:b/>
          <w:i/>
          <w:spacing w:val="36"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Parap</w:t>
      </w:r>
      <w:r>
        <w:rPr>
          <w:b/>
          <w:i/>
          <w:spacing w:val="1"/>
          <w:sz w:val="24"/>
          <w:szCs w:val="24"/>
        </w:rPr>
        <w:t>h</w:t>
      </w:r>
      <w:r>
        <w:rPr>
          <w:b/>
          <w:i/>
          <w:sz w:val="24"/>
          <w:szCs w:val="24"/>
        </w:rPr>
        <w:t>rase</w:t>
      </w:r>
    </w:p>
    <w:p w:rsidR="0020588E" w:rsidRDefault="0020588E">
      <w:pPr>
        <w:spacing w:before="2" w:line="120" w:lineRule="exact"/>
        <w:rPr>
          <w:sz w:val="13"/>
          <w:szCs w:val="13"/>
        </w:rPr>
      </w:pPr>
    </w:p>
    <w:p w:rsidR="0020588E" w:rsidRDefault="002F715C">
      <w:pPr>
        <w:spacing w:line="360" w:lineRule="auto"/>
        <w:ind w:left="588" w:right="76" w:firstLine="720"/>
        <w:jc w:val="both"/>
        <w:rPr>
          <w:sz w:val="24"/>
          <w:szCs w:val="24"/>
        </w:rPr>
      </w:pPr>
      <w:r>
        <w:rPr>
          <w:i/>
          <w:sz w:val="24"/>
          <w:szCs w:val="24"/>
        </w:rPr>
        <w:t>Paraphrase</w:t>
      </w:r>
      <w:r>
        <w:rPr>
          <w:i/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str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makna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ntuk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proofErr w:type="gramEnd"/>
      <w:r>
        <w:rPr>
          <w:sz w:val="24"/>
          <w:szCs w:val="24"/>
        </w:rPr>
        <w:t xml:space="preserve"> 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mbali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ntu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meng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-1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an</w:t>
      </w:r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-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. Tuju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mak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ian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mat (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nuddin</w:t>
      </w:r>
      <w:proofErr w:type="gramStart"/>
      <w:r>
        <w:rPr>
          <w:sz w:val="24"/>
          <w:szCs w:val="24"/>
        </w:rPr>
        <w:t>,2010</w:t>
      </w:r>
      <w:r>
        <w:rPr>
          <w:spacing w:val="1"/>
          <w:sz w:val="24"/>
          <w:szCs w:val="24"/>
        </w:rPr>
        <w:t>:</w:t>
      </w:r>
      <w:r>
        <w:rPr>
          <w:sz w:val="24"/>
          <w:szCs w:val="24"/>
        </w:rPr>
        <w:t>41</w:t>
      </w:r>
      <w:proofErr w:type="gramEnd"/>
      <w:r>
        <w:rPr>
          <w:sz w:val="24"/>
          <w:szCs w:val="24"/>
        </w:rPr>
        <w:t>)</w:t>
      </w:r>
    </w:p>
    <w:p w:rsidR="0020588E" w:rsidRDefault="002F715C">
      <w:pPr>
        <w:spacing w:before="6" w:line="359" w:lineRule="auto"/>
        <w:ind w:left="588" w:right="82" w:firstLine="720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knik</w:t>
      </w:r>
      <w:r>
        <w:rPr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>paraphrase</w:t>
      </w:r>
      <w:r>
        <w:rPr>
          <w:i/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puti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ntuk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lain tapi tet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me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umber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r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.</w:t>
      </w:r>
    </w:p>
    <w:p w:rsidR="0020588E" w:rsidRDefault="002F715C">
      <w:pPr>
        <w:tabs>
          <w:tab w:val="left" w:pos="1000"/>
        </w:tabs>
        <w:spacing w:before="8" w:line="360" w:lineRule="auto"/>
        <w:ind w:left="1016" w:right="81" w:hanging="427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rub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/f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lain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makna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rip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proofErr w:type="gramEnd"/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kut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m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ihan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proofErr w:type="gram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rti(</w:t>
      </w:r>
      <w:proofErr w:type="gramEnd"/>
      <w:r>
        <w:rPr>
          <w:sz w:val="24"/>
          <w:szCs w:val="24"/>
        </w:rPr>
        <w:t>sinonim</w:t>
      </w:r>
      <w:r>
        <w:rPr>
          <w:spacing w:val="1"/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20588E" w:rsidRDefault="002F715C">
      <w:pPr>
        <w:tabs>
          <w:tab w:val="left" w:pos="1000"/>
        </w:tabs>
        <w:spacing w:before="4" w:line="360" w:lineRule="auto"/>
        <w:ind w:left="1016" w:right="81" w:hanging="427"/>
        <w:jc w:val="both"/>
        <w:rPr>
          <w:sz w:val="24"/>
          <w:szCs w:val="24"/>
        </w:rPr>
      </w:pPr>
      <w:r>
        <w:rPr>
          <w:sz w:val="24"/>
          <w:szCs w:val="24"/>
        </w:rPr>
        <w:t>b)</w:t>
      </w: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rub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ntuk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mat</w:t>
      </w:r>
      <w:r>
        <w:rPr>
          <w:spacing w:val="5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7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mat 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gramEnd"/>
      <w:r>
        <w:rPr>
          <w:spacing w:val="57"/>
          <w:sz w:val="24"/>
          <w:szCs w:val="24"/>
        </w:rPr>
        <w:t xml:space="preserve"> </w:t>
      </w:r>
      <w:r>
        <w:rPr>
          <w:sz w:val="24"/>
          <w:szCs w:val="24"/>
        </w:rPr>
        <w:t>susunan</w:t>
      </w:r>
      <w:r>
        <w:rPr>
          <w:spacing w:val="5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5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ola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npa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makn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20588E" w:rsidRDefault="002F715C">
      <w:pPr>
        <w:tabs>
          <w:tab w:val="left" w:pos="1000"/>
        </w:tabs>
        <w:spacing w:before="3" w:line="360" w:lineRule="auto"/>
        <w:ind w:left="1016" w:right="81" w:hanging="427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)</w:t>
      </w:r>
      <w:r>
        <w:rPr>
          <w:sz w:val="24"/>
          <w:szCs w:val="24"/>
        </w:rPr>
        <w:tab/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rub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ntuk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menj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di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ian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bih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tau 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kuman.</w:t>
      </w:r>
    </w:p>
    <w:p w:rsidR="0020588E" w:rsidRDefault="0020588E">
      <w:pPr>
        <w:spacing w:line="200" w:lineRule="exact"/>
      </w:pPr>
    </w:p>
    <w:p w:rsidR="0020588E" w:rsidRDefault="0020588E">
      <w:pPr>
        <w:spacing w:before="4" w:line="260" w:lineRule="exact"/>
        <w:rPr>
          <w:sz w:val="26"/>
          <w:szCs w:val="26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b/>
          <w:i/>
          <w:sz w:val="24"/>
          <w:szCs w:val="24"/>
        </w:rPr>
        <w:t xml:space="preserve">7.3   </w:t>
      </w:r>
      <w:r>
        <w:rPr>
          <w:b/>
          <w:i/>
          <w:spacing w:val="36"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D</w:t>
      </w:r>
      <w:r>
        <w:rPr>
          <w:b/>
          <w:i/>
          <w:spacing w:val="-1"/>
          <w:sz w:val="24"/>
          <w:szCs w:val="24"/>
        </w:rPr>
        <w:t>ec</w:t>
      </w:r>
      <w:r>
        <w:rPr>
          <w:b/>
          <w:i/>
          <w:sz w:val="24"/>
          <w:szCs w:val="24"/>
        </w:rPr>
        <w:t>is</w:t>
      </w:r>
      <w:r>
        <w:rPr>
          <w:b/>
          <w:i/>
          <w:spacing w:val="1"/>
          <w:sz w:val="24"/>
          <w:szCs w:val="24"/>
        </w:rPr>
        <w:t>i</w:t>
      </w:r>
      <w:r>
        <w:rPr>
          <w:b/>
          <w:i/>
          <w:sz w:val="24"/>
          <w:szCs w:val="24"/>
        </w:rPr>
        <w:t>on</w:t>
      </w:r>
      <w:r>
        <w:rPr>
          <w:b/>
          <w:i/>
          <w:spacing w:val="1"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T</w:t>
      </w:r>
      <w:r>
        <w:rPr>
          <w:b/>
          <w:i/>
          <w:spacing w:val="1"/>
          <w:sz w:val="24"/>
          <w:szCs w:val="24"/>
        </w:rPr>
        <w:t>r</w:t>
      </w:r>
      <w:r>
        <w:rPr>
          <w:b/>
          <w:i/>
          <w:spacing w:val="-1"/>
          <w:sz w:val="24"/>
          <w:szCs w:val="24"/>
        </w:rPr>
        <w:t>ee</w:t>
      </w:r>
    </w:p>
    <w:p w:rsidR="0020588E" w:rsidRDefault="0020588E">
      <w:pPr>
        <w:spacing w:before="2" w:line="120" w:lineRule="exact"/>
        <w:rPr>
          <w:sz w:val="13"/>
          <w:szCs w:val="13"/>
        </w:rPr>
      </w:pPr>
    </w:p>
    <w:p w:rsidR="0020588E" w:rsidRDefault="002F715C">
      <w:pPr>
        <w:spacing w:line="360" w:lineRule="auto"/>
        <w:ind w:left="588" w:right="76" w:firstLine="720"/>
        <w:jc w:val="both"/>
        <w:rPr>
          <w:sz w:val="24"/>
          <w:szCs w:val="24"/>
        </w:rPr>
      </w:pP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ec</w:t>
      </w:r>
      <w:r>
        <w:rPr>
          <w:i/>
          <w:sz w:val="24"/>
          <w:szCs w:val="24"/>
        </w:rPr>
        <w:t>is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on</w:t>
      </w:r>
      <w:r>
        <w:rPr>
          <w:i/>
          <w:spacing w:val="56"/>
          <w:sz w:val="24"/>
          <w:szCs w:val="24"/>
        </w:rPr>
        <w:t xml:space="preserve"> 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e</w:t>
      </w:r>
      <w:r>
        <w:rPr>
          <w:i/>
          <w:spacing w:val="5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po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on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putus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56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57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oritma 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proofErr w:type="gramEnd"/>
      <w:r>
        <w:rPr>
          <w:sz w:val="24"/>
          <w:szCs w:val="24"/>
        </w:rPr>
        <w:t xml:space="preserve"> 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klasifi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leksi.</w:t>
      </w:r>
      <w:r>
        <w:rPr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>D</w:t>
      </w:r>
      <w:r>
        <w:rPr>
          <w:i/>
          <w:spacing w:val="1"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is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on</w:t>
      </w:r>
      <w:r>
        <w:rPr>
          <w:i/>
          <w:spacing w:val="1"/>
          <w:sz w:val="24"/>
          <w:szCs w:val="24"/>
        </w:rPr>
        <w:t xml:space="preserve"> T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e</w:t>
      </w:r>
      <w:r>
        <w:rPr>
          <w:i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 xml:space="preserve">tu </w:t>
      </w:r>
      <w:r>
        <w:rPr>
          <w:sz w:val="24"/>
          <w:szCs w:val="24"/>
        </w:rPr>
        <w:t>sistem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hir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rki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didekomposisi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(p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n)</w:t>
      </w:r>
      <w:r>
        <w:rPr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>data</w:t>
      </w:r>
      <w:r>
        <w:rPr>
          <w:i/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>tra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ning</w:t>
      </w:r>
      <w:r>
        <w:rPr>
          <w:i/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mana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ni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tribut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nt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memb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hir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rki</w:t>
      </w:r>
      <w:r>
        <w:rPr>
          <w:spacing w:val="2"/>
          <w:sz w:val="24"/>
          <w:szCs w:val="24"/>
        </w:rPr>
        <w:t xml:space="preserve"> </w:t>
      </w:r>
      <w:r>
        <w:rPr>
          <w:i/>
          <w:spacing w:val="2"/>
          <w:sz w:val="24"/>
          <w:szCs w:val="24"/>
        </w:rPr>
        <w:t>d</w:t>
      </w:r>
      <w:r>
        <w:rPr>
          <w:i/>
          <w:sz w:val="24"/>
          <w:szCs w:val="24"/>
        </w:rPr>
        <w:t>ata</w:t>
      </w:r>
      <w:r>
        <w:rPr>
          <w:i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pus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1"/>
          <w:sz w:val="24"/>
          <w:szCs w:val="24"/>
        </w:rPr>
        <w:t>la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</w:t>
      </w:r>
      <w:r>
        <w:rPr>
          <w:spacing w:val="-1"/>
          <w:sz w:val="24"/>
          <w:szCs w:val="24"/>
        </w:rPr>
        <w:t>eca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 xml:space="preserve">a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kursif di</w:t>
      </w:r>
      <w:r>
        <w:rPr>
          <w:spacing w:val="3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lan k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utusan,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hingga</w:t>
      </w:r>
      <w:r>
        <w:rPr>
          <w:spacing w:val="5"/>
          <w:sz w:val="24"/>
          <w:szCs w:val="24"/>
        </w:rPr>
        <w:t xml:space="preserve"> </w:t>
      </w:r>
      <w:r>
        <w:rPr>
          <w:i/>
          <w:sz w:val="24"/>
          <w:szCs w:val="24"/>
        </w:rPr>
        <w:t>node</w:t>
      </w:r>
      <w:r>
        <w:rPr>
          <w:i/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leaf</w:t>
      </w:r>
      <w:r>
        <w:rPr>
          <w:i/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(d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un)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ec</w:t>
      </w:r>
      <w:r>
        <w:rPr>
          <w:i/>
          <w:sz w:val="24"/>
          <w:szCs w:val="24"/>
        </w:rPr>
        <w:t>ord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ec</w:t>
      </w:r>
      <w:r>
        <w:rPr>
          <w:i/>
          <w:sz w:val="24"/>
          <w:szCs w:val="24"/>
        </w:rPr>
        <w:t>is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on</w:t>
      </w:r>
      <w:r>
        <w:rPr>
          <w:i/>
          <w:spacing w:val="1"/>
          <w:sz w:val="24"/>
          <w:szCs w:val="24"/>
        </w:rPr>
        <w:t xml:space="preserve"> T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e</w:t>
      </w:r>
      <w:r>
        <w:rPr>
          <w:i/>
          <w:spacing w:val="1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gram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memb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node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butuhan v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ble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ih ba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ian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h</w:t>
      </w:r>
      <w:r>
        <w:rPr>
          <w:i/>
          <w:spacing w:val="2"/>
          <w:sz w:val="24"/>
          <w:szCs w:val="24"/>
        </w:rPr>
        <w:t>o</w:t>
      </w:r>
      <w:r>
        <w:rPr>
          <w:i/>
          <w:sz w:val="24"/>
          <w:szCs w:val="24"/>
        </w:rPr>
        <w:t>mog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ny</w:t>
      </w:r>
      <w:r>
        <w:rPr>
          <w:i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sub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de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node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 (Ch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ru C. 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gg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dan Ch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 Xi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3"/>
          <w:sz w:val="24"/>
          <w:szCs w:val="24"/>
        </w:rPr>
        <w:t>Z</w:t>
      </w:r>
      <w:r>
        <w:rPr>
          <w:spacing w:val="2"/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i, 2012)</w:t>
      </w:r>
    </w:p>
    <w:p w:rsidR="0020588E" w:rsidRDefault="002F715C">
      <w:pPr>
        <w:spacing w:before="6"/>
        <w:ind w:left="588"/>
        <w:rPr>
          <w:sz w:val="24"/>
          <w:szCs w:val="24"/>
        </w:rPr>
      </w:pPr>
      <w:proofErr w:type="gramStart"/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 xml:space="preserve">a 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tah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gramEnd"/>
      <w:r>
        <w:rPr>
          <w:sz w:val="24"/>
          <w:szCs w:val="24"/>
        </w:rPr>
        <w:t xml:space="preserve"> 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pros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on 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tr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e </w:t>
      </w:r>
      <w:r>
        <w:rPr>
          <w:spacing w:val="54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T</w:t>
      </w:r>
      <w:r>
        <w:rPr>
          <w:sz w:val="24"/>
          <w:szCs w:val="24"/>
        </w:rPr>
        <w:t xml:space="preserve">om </w:t>
      </w:r>
      <w:r>
        <w:rPr>
          <w:spacing w:val="55"/>
          <w:sz w:val="24"/>
          <w:szCs w:val="24"/>
        </w:rPr>
        <w:t xml:space="preserve"> </w:t>
      </w:r>
      <w:r>
        <w:rPr>
          <w:sz w:val="24"/>
          <w:szCs w:val="24"/>
        </w:rPr>
        <w:t>M.M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tch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, 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w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sz w:val="24"/>
          <w:szCs w:val="24"/>
        </w:rPr>
        <w:t>Hil</w:t>
      </w:r>
      <w:r>
        <w:rPr>
          <w:spacing w:val="1"/>
          <w:sz w:val="24"/>
          <w:szCs w:val="24"/>
        </w:rPr>
        <w:t>l</w:t>
      </w:r>
      <w:proofErr w:type="gramStart"/>
      <w:r>
        <w:rPr>
          <w:sz w:val="24"/>
          <w:szCs w:val="24"/>
        </w:rPr>
        <w:t>,1997</w:t>
      </w:r>
      <w:proofErr w:type="gramEnd"/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: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i/>
          <w:sz w:val="24"/>
          <w:szCs w:val="24"/>
        </w:rPr>
        <w:t>a)</w:t>
      </w:r>
      <w:r>
        <w:rPr>
          <w:i/>
          <w:spacing w:val="23"/>
          <w:sz w:val="24"/>
          <w:szCs w:val="24"/>
        </w:rPr>
        <w:t xml:space="preserve"> </w:t>
      </w:r>
      <w:r>
        <w:rPr>
          <w:i/>
          <w:sz w:val="24"/>
          <w:szCs w:val="24"/>
        </w:rPr>
        <w:t>Entropy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spacing w:line="360" w:lineRule="auto"/>
        <w:ind w:left="872" w:right="81"/>
        <w:jc w:val="both"/>
        <w:rPr>
          <w:sz w:val="24"/>
          <w:szCs w:val="24"/>
        </w:rPr>
        <w:sectPr w:rsidR="0020588E">
          <w:pgSz w:w="11920" w:h="16840"/>
          <w:pgMar w:top="1560" w:right="1580" w:bottom="280" w:left="1680" w:header="0" w:footer="1047" w:gutter="0"/>
          <w:cols w:space="720"/>
        </w:sectPr>
      </w:pPr>
      <w:r>
        <w:rPr>
          <w:sz w:val="24"/>
          <w:szCs w:val="24"/>
        </w:rPr>
        <w:t>Untuk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2"/>
          <w:sz w:val="24"/>
          <w:szCs w:val="24"/>
        </w:rPr>
        <w:t>f</w:t>
      </w:r>
      <w:r>
        <w:rPr>
          <w:sz w:val="24"/>
          <w:szCs w:val="24"/>
        </w:rPr>
        <w:t>orm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dipe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lukan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uku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ring d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klasifik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disebut</w:t>
      </w:r>
      <w:r>
        <w:rPr>
          <w:spacing w:val="6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ntrop</w:t>
      </w:r>
      <w:r>
        <w:rPr>
          <w:i/>
          <w:spacing w:val="-1"/>
          <w:sz w:val="24"/>
          <w:szCs w:val="24"/>
        </w:rPr>
        <w:t>y</w:t>
      </w:r>
      <w:r>
        <w:rPr>
          <w:i/>
          <w:sz w:val="24"/>
          <w:szCs w:val="24"/>
        </w:rPr>
        <w:t>.</w:t>
      </w:r>
      <w:r>
        <w:rPr>
          <w:i/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>Entropy</w:t>
      </w:r>
      <w:r>
        <w:rPr>
          <w:i/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proofErr w:type="gramStart"/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20"/>
          <w:sz w:val="24"/>
          <w:szCs w:val="24"/>
        </w:rPr>
        <w:t xml:space="preserve"> </w:t>
      </w:r>
      <w:r>
        <w:rPr>
          <w:i/>
          <w:sz w:val="24"/>
          <w:szCs w:val="24"/>
        </w:rPr>
        <w:t>para</w:t>
      </w:r>
      <w:r>
        <w:rPr>
          <w:i/>
          <w:spacing w:val="2"/>
          <w:sz w:val="24"/>
          <w:szCs w:val="24"/>
        </w:rPr>
        <w:t>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ter</w:t>
      </w:r>
      <w:proofErr w:type="gramEnd"/>
      <w:r>
        <w:rPr>
          <w:i/>
          <w:sz w:val="24"/>
          <w:szCs w:val="24"/>
        </w:rPr>
        <w:t xml:space="preserve"> </w:t>
      </w:r>
      <w:r>
        <w:rPr>
          <w:i/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unt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 xml:space="preserve">k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22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tahui </w:t>
      </w:r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ik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ri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pur</w:t>
      </w:r>
      <w:r>
        <w:rPr>
          <w:spacing w:val="4"/>
          <w:sz w:val="24"/>
          <w:szCs w:val="24"/>
        </w:rPr>
        <w:t>t</w:t>
      </w:r>
      <w:r>
        <w:rPr>
          <w:sz w:val="24"/>
          <w:szCs w:val="24"/>
        </w:rPr>
        <w:t xml:space="preserve">y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before="15" w:line="240" w:lineRule="exact"/>
        <w:rPr>
          <w:sz w:val="24"/>
          <w:szCs w:val="24"/>
        </w:rPr>
      </w:pPr>
    </w:p>
    <w:p w:rsidR="0020588E" w:rsidRDefault="002F715C">
      <w:pPr>
        <w:spacing w:before="29" w:line="359" w:lineRule="auto"/>
        <w:ind w:left="872" w:right="77"/>
        <w:rPr>
          <w:sz w:val="24"/>
          <w:szCs w:val="24"/>
        </w:rPr>
      </w:pPr>
      <w:proofErr w:type="gramStart"/>
      <w:r>
        <w:rPr>
          <w:i/>
          <w:sz w:val="24"/>
          <w:szCs w:val="24"/>
        </w:rPr>
        <w:t>homog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i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y</w:t>
      </w:r>
      <w:proofErr w:type="gramEnd"/>
      <w:r>
        <w:rPr>
          <w:i/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kumpu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ta.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il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9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ntropy</w:t>
      </w:r>
      <w:r>
        <w:rPr>
          <w:i/>
          <w:spacing w:val="16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dih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tung ni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in</w:t>
      </w:r>
      <w:r>
        <w:rPr>
          <w:i/>
          <w:spacing w:val="1"/>
          <w:sz w:val="24"/>
          <w:szCs w:val="24"/>
        </w:rPr>
        <w:t>f</w:t>
      </w:r>
      <w:r>
        <w:rPr>
          <w:i/>
          <w:sz w:val="24"/>
          <w:szCs w:val="24"/>
        </w:rPr>
        <w:t>ormation gain</w:t>
      </w:r>
      <w:r>
        <w:rPr>
          <w:i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tribut</w:t>
      </w:r>
      <w:r>
        <w:rPr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Bool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an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iku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:</w:t>
      </w:r>
    </w:p>
    <w:p w:rsidR="0020588E" w:rsidRDefault="002F715C">
      <w:pPr>
        <w:spacing w:line="280" w:lineRule="exact"/>
        <w:ind w:left="2691"/>
        <w:rPr>
          <w:rFonts w:ascii="Cambria Math" w:eastAsia="Cambria Math" w:hAnsi="Cambria Math" w:cs="Cambria Math"/>
          <w:sz w:val="16"/>
          <w:szCs w:val="16"/>
        </w:rPr>
      </w:pPr>
      <w:r>
        <w:rPr>
          <w:i/>
          <w:position w:val="-1"/>
          <w:sz w:val="24"/>
          <w:szCs w:val="24"/>
        </w:rPr>
        <w:t>Entropy</w:t>
      </w:r>
      <w:r>
        <w:rPr>
          <w:i/>
          <w:spacing w:val="-1"/>
          <w:position w:val="-1"/>
          <w:sz w:val="24"/>
          <w:szCs w:val="24"/>
        </w:rPr>
        <w:t>(</w:t>
      </w:r>
      <w:r>
        <w:rPr>
          <w:i/>
          <w:spacing w:val="2"/>
          <w:position w:val="-1"/>
          <w:sz w:val="24"/>
          <w:szCs w:val="24"/>
        </w:rPr>
        <w:t>S</w:t>
      </w:r>
      <w:proofErr w:type="gramStart"/>
      <w:r>
        <w:rPr>
          <w:i/>
          <w:spacing w:val="-3"/>
          <w:position w:val="-1"/>
          <w:sz w:val="24"/>
          <w:szCs w:val="24"/>
        </w:rPr>
        <w:t>)</w:t>
      </w:r>
      <w:r>
        <w:rPr>
          <w:position w:val="-1"/>
          <w:sz w:val="24"/>
          <w:szCs w:val="24"/>
        </w:rPr>
        <w:t>=</w:t>
      </w:r>
      <w:proofErr w:type="gramEnd"/>
      <w:r>
        <w:rPr>
          <w:spacing w:val="1"/>
          <w:position w:val="-1"/>
          <w:sz w:val="24"/>
          <w:szCs w:val="24"/>
        </w:rPr>
        <w:t xml:space="preserve"> </w:t>
      </w:r>
      <w:r>
        <w:rPr>
          <w:spacing w:val="-1"/>
          <w:position w:val="-1"/>
          <w:sz w:val="24"/>
          <w:szCs w:val="24"/>
        </w:rPr>
        <w:t>-</w:t>
      </w:r>
      <w:r>
        <w:rPr>
          <w:i/>
          <w:position w:val="-1"/>
          <w:sz w:val="24"/>
          <w:szCs w:val="24"/>
        </w:rPr>
        <w:t>P</w:t>
      </w:r>
      <w:r>
        <w:rPr>
          <w:i/>
          <w:spacing w:val="2"/>
          <w:position w:val="-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position w:val="-1"/>
          <w:sz w:val="16"/>
          <w:szCs w:val="16"/>
        </w:rPr>
        <w:t xml:space="preserve">⊕ </w:t>
      </w:r>
      <w:r>
        <w:rPr>
          <w:rFonts w:ascii="Cambria Math" w:eastAsia="Cambria Math" w:hAnsi="Cambria Math" w:cs="Cambria Math"/>
          <w:spacing w:val="24"/>
          <w:position w:val="-1"/>
          <w:sz w:val="16"/>
          <w:szCs w:val="16"/>
        </w:rPr>
        <w:t xml:space="preserve"> </w:t>
      </w:r>
      <w:r>
        <w:rPr>
          <w:position w:val="-1"/>
          <w:sz w:val="24"/>
          <w:szCs w:val="24"/>
        </w:rPr>
        <w:t>lo</w:t>
      </w:r>
      <w:r>
        <w:rPr>
          <w:spacing w:val="-2"/>
          <w:position w:val="-1"/>
          <w:sz w:val="24"/>
          <w:szCs w:val="24"/>
        </w:rPr>
        <w:t>g</w:t>
      </w:r>
      <w:r>
        <w:rPr>
          <w:position w:val="-2"/>
          <w:sz w:val="16"/>
          <w:szCs w:val="16"/>
        </w:rPr>
        <w:t>2</w:t>
      </w:r>
      <w:r>
        <w:rPr>
          <w:spacing w:val="2"/>
          <w:position w:val="-2"/>
          <w:sz w:val="16"/>
          <w:szCs w:val="16"/>
        </w:rPr>
        <w:t xml:space="preserve"> </w:t>
      </w:r>
      <w:r>
        <w:rPr>
          <w:i/>
          <w:spacing w:val="-3"/>
          <w:position w:val="-1"/>
          <w:sz w:val="24"/>
          <w:szCs w:val="24"/>
        </w:rPr>
        <w:t>P</w:t>
      </w:r>
      <w:r>
        <w:rPr>
          <w:rFonts w:ascii="Cambria Math" w:eastAsia="Cambria Math" w:hAnsi="Cambria Math" w:cs="Cambria Math"/>
          <w:position w:val="-1"/>
          <w:sz w:val="16"/>
          <w:szCs w:val="16"/>
        </w:rPr>
        <w:t>⊕</w:t>
      </w:r>
      <w:r>
        <w:rPr>
          <w:rFonts w:ascii="Cambria Math" w:eastAsia="Cambria Math" w:hAnsi="Cambria Math" w:cs="Cambria Math"/>
          <w:spacing w:val="4"/>
          <w:position w:val="-1"/>
          <w:sz w:val="16"/>
          <w:szCs w:val="16"/>
        </w:rPr>
        <w:t xml:space="preserve"> </w:t>
      </w:r>
      <w:r>
        <w:rPr>
          <w:position w:val="-1"/>
          <w:sz w:val="16"/>
          <w:szCs w:val="16"/>
        </w:rPr>
        <w:t xml:space="preserve">- </w:t>
      </w:r>
      <w:r>
        <w:rPr>
          <w:i/>
          <w:position w:val="-1"/>
          <w:sz w:val="24"/>
          <w:szCs w:val="24"/>
        </w:rPr>
        <w:t>P</w:t>
      </w:r>
      <w:r>
        <w:rPr>
          <w:rFonts w:ascii="Cambria Math" w:eastAsia="Cambria Math" w:hAnsi="Cambria Math" w:cs="Cambria Math"/>
          <w:position w:val="-1"/>
          <w:sz w:val="16"/>
          <w:szCs w:val="16"/>
        </w:rPr>
        <w:t>⊝</w:t>
      </w:r>
      <w:r>
        <w:rPr>
          <w:rFonts w:ascii="Cambria Math" w:eastAsia="Cambria Math" w:hAnsi="Cambria Math" w:cs="Cambria Math"/>
          <w:spacing w:val="4"/>
          <w:position w:val="-1"/>
          <w:sz w:val="16"/>
          <w:szCs w:val="16"/>
        </w:rPr>
        <w:t xml:space="preserve"> </w:t>
      </w:r>
      <w:r>
        <w:rPr>
          <w:position w:val="-1"/>
          <w:sz w:val="24"/>
          <w:szCs w:val="24"/>
        </w:rPr>
        <w:t>lo</w:t>
      </w:r>
      <w:r>
        <w:rPr>
          <w:spacing w:val="-2"/>
          <w:position w:val="-1"/>
          <w:sz w:val="24"/>
          <w:szCs w:val="24"/>
        </w:rPr>
        <w:t>g</w:t>
      </w:r>
      <w:r>
        <w:rPr>
          <w:position w:val="-2"/>
          <w:sz w:val="16"/>
          <w:szCs w:val="16"/>
        </w:rPr>
        <w:t>2</w:t>
      </w:r>
      <w:r>
        <w:rPr>
          <w:spacing w:val="2"/>
          <w:position w:val="-2"/>
          <w:sz w:val="16"/>
          <w:szCs w:val="16"/>
        </w:rPr>
        <w:t xml:space="preserve"> </w:t>
      </w:r>
      <w:r>
        <w:rPr>
          <w:i/>
          <w:position w:val="-1"/>
          <w:sz w:val="24"/>
          <w:szCs w:val="24"/>
        </w:rPr>
        <w:t>P</w:t>
      </w:r>
      <w:r>
        <w:rPr>
          <w:rFonts w:ascii="Cambria Math" w:eastAsia="Cambria Math" w:hAnsi="Cambria Math" w:cs="Cambria Math"/>
          <w:position w:val="-1"/>
          <w:sz w:val="16"/>
          <w:szCs w:val="16"/>
        </w:rPr>
        <w:t>⊝</w:t>
      </w:r>
    </w:p>
    <w:p w:rsidR="0020588E" w:rsidRDefault="0020588E">
      <w:pPr>
        <w:spacing w:before="8" w:line="120" w:lineRule="exact"/>
        <w:rPr>
          <w:sz w:val="13"/>
          <w:szCs w:val="13"/>
        </w:rPr>
      </w:pPr>
    </w:p>
    <w:p w:rsidR="0020588E" w:rsidRDefault="002F715C">
      <w:pPr>
        <w:ind w:left="872"/>
        <w:rPr>
          <w:sz w:val="24"/>
          <w:szCs w:val="24"/>
        </w:rPr>
      </w:pPr>
      <w:r>
        <w:rPr>
          <w:sz w:val="24"/>
          <w:szCs w:val="24"/>
        </w:rPr>
        <w:t>Di man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: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ind w:left="872"/>
        <w:rPr>
          <w:sz w:val="24"/>
          <w:szCs w:val="24"/>
        </w:rPr>
      </w:pP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r</w:t>
      </w:r>
      <w:r>
        <w:rPr>
          <w:spacing w:val="1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proofErr w:type="gram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gramEnd"/>
      <w:r>
        <w:rPr>
          <w:sz w:val="24"/>
          <w:szCs w:val="24"/>
        </w:rPr>
        <w:t xml:space="preserve"> d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z w:val="24"/>
          <w:szCs w:val="24"/>
        </w:rPr>
        <w:t>un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uk</w:t>
      </w:r>
      <w:r>
        <w:rPr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>tra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ning</w:t>
      </w:r>
    </w:p>
    <w:p w:rsidR="0020588E" w:rsidRDefault="002F715C">
      <w:pPr>
        <w:spacing w:line="660" w:lineRule="exact"/>
        <w:ind w:left="872"/>
        <w:rPr>
          <w:sz w:val="24"/>
          <w:szCs w:val="24"/>
        </w:rPr>
      </w:pPr>
      <w:r>
        <w:rPr>
          <w:i/>
          <w:position w:val="18"/>
          <w:sz w:val="24"/>
          <w:szCs w:val="24"/>
        </w:rPr>
        <w:t xml:space="preserve">P </w:t>
      </w:r>
      <w:proofErr w:type="gramStart"/>
      <w:r>
        <w:rPr>
          <w:rFonts w:ascii="Cambria Math" w:eastAsia="Cambria Math" w:hAnsi="Cambria Math" w:cs="Cambria Math"/>
          <w:position w:val="18"/>
          <w:sz w:val="16"/>
          <w:szCs w:val="16"/>
        </w:rPr>
        <w:t xml:space="preserve">⊕ </w:t>
      </w:r>
      <w:r>
        <w:rPr>
          <w:rFonts w:ascii="Cambria Math" w:eastAsia="Cambria Math" w:hAnsi="Cambria Math" w:cs="Cambria Math"/>
          <w:spacing w:val="10"/>
          <w:position w:val="18"/>
          <w:sz w:val="16"/>
          <w:szCs w:val="16"/>
        </w:rPr>
        <w:t xml:space="preserve"> </w:t>
      </w:r>
      <w:r>
        <w:rPr>
          <w:position w:val="18"/>
          <w:sz w:val="24"/>
          <w:szCs w:val="24"/>
        </w:rPr>
        <w:t>me</w:t>
      </w:r>
      <w:r>
        <w:rPr>
          <w:spacing w:val="-1"/>
          <w:position w:val="18"/>
          <w:sz w:val="24"/>
          <w:szCs w:val="24"/>
        </w:rPr>
        <w:t>r</w:t>
      </w:r>
      <w:r>
        <w:rPr>
          <w:position w:val="18"/>
          <w:sz w:val="24"/>
          <w:szCs w:val="24"/>
        </w:rPr>
        <w:t>up</w:t>
      </w:r>
      <w:r>
        <w:rPr>
          <w:spacing w:val="-1"/>
          <w:position w:val="18"/>
          <w:sz w:val="24"/>
          <w:szCs w:val="24"/>
        </w:rPr>
        <w:t>a</w:t>
      </w:r>
      <w:r>
        <w:rPr>
          <w:position w:val="18"/>
          <w:sz w:val="24"/>
          <w:szCs w:val="24"/>
        </w:rPr>
        <w:t>k</w:t>
      </w:r>
      <w:r>
        <w:rPr>
          <w:spacing w:val="-1"/>
          <w:position w:val="18"/>
          <w:sz w:val="24"/>
          <w:szCs w:val="24"/>
        </w:rPr>
        <w:t>a</w:t>
      </w:r>
      <w:r>
        <w:rPr>
          <w:position w:val="18"/>
          <w:sz w:val="24"/>
          <w:szCs w:val="24"/>
        </w:rPr>
        <w:t>n</w:t>
      </w:r>
      <w:proofErr w:type="gramEnd"/>
      <w:r>
        <w:rPr>
          <w:position w:val="18"/>
          <w:sz w:val="24"/>
          <w:szCs w:val="24"/>
        </w:rPr>
        <w:t xml:space="preserve"> ju</w:t>
      </w:r>
      <w:r>
        <w:rPr>
          <w:spacing w:val="1"/>
          <w:position w:val="18"/>
          <w:sz w:val="24"/>
          <w:szCs w:val="24"/>
        </w:rPr>
        <w:t>m</w:t>
      </w:r>
      <w:r>
        <w:rPr>
          <w:position w:val="18"/>
          <w:sz w:val="24"/>
          <w:szCs w:val="24"/>
        </w:rPr>
        <w:t>lah</w:t>
      </w:r>
      <w:r>
        <w:rPr>
          <w:spacing w:val="2"/>
          <w:position w:val="18"/>
          <w:sz w:val="24"/>
          <w:szCs w:val="24"/>
        </w:rPr>
        <w:t xml:space="preserve"> </w:t>
      </w:r>
      <w:r>
        <w:rPr>
          <w:spacing w:val="-5"/>
          <w:position w:val="18"/>
          <w:sz w:val="24"/>
          <w:szCs w:val="24"/>
        </w:rPr>
        <w:t>y</w:t>
      </w:r>
      <w:r>
        <w:rPr>
          <w:spacing w:val="4"/>
          <w:position w:val="18"/>
          <w:sz w:val="24"/>
          <w:szCs w:val="24"/>
        </w:rPr>
        <w:t>a</w:t>
      </w:r>
      <w:r>
        <w:rPr>
          <w:position w:val="18"/>
          <w:sz w:val="24"/>
          <w:szCs w:val="24"/>
        </w:rPr>
        <w:t>ng</w:t>
      </w:r>
      <w:r>
        <w:rPr>
          <w:spacing w:val="-2"/>
          <w:position w:val="18"/>
          <w:sz w:val="24"/>
          <w:szCs w:val="24"/>
        </w:rPr>
        <w:t xml:space="preserve"> </w:t>
      </w:r>
      <w:r>
        <w:rPr>
          <w:position w:val="18"/>
          <w:sz w:val="24"/>
          <w:szCs w:val="24"/>
        </w:rPr>
        <w:t>menduku</w:t>
      </w:r>
      <w:r>
        <w:rPr>
          <w:spacing w:val="2"/>
          <w:position w:val="18"/>
          <w:sz w:val="24"/>
          <w:szCs w:val="24"/>
        </w:rPr>
        <w:t>n</w:t>
      </w:r>
      <w:r>
        <w:rPr>
          <w:position w:val="18"/>
          <w:sz w:val="24"/>
          <w:szCs w:val="24"/>
        </w:rPr>
        <w:t>g</w:t>
      </w:r>
      <w:r>
        <w:rPr>
          <w:spacing w:val="-2"/>
          <w:position w:val="18"/>
          <w:sz w:val="24"/>
          <w:szCs w:val="24"/>
        </w:rPr>
        <w:t xml:space="preserve"> </w:t>
      </w:r>
      <w:r>
        <w:rPr>
          <w:spacing w:val="2"/>
          <w:position w:val="18"/>
          <w:sz w:val="24"/>
          <w:szCs w:val="24"/>
        </w:rPr>
        <w:t>p</w:t>
      </w:r>
      <w:r>
        <w:rPr>
          <w:spacing w:val="-1"/>
          <w:position w:val="18"/>
          <w:sz w:val="24"/>
          <w:szCs w:val="24"/>
        </w:rPr>
        <w:t>a</w:t>
      </w:r>
      <w:r>
        <w:rPr>
          <w:position w:val="18"/>
          <w:sz w:val="24"/>
          <w:szCs w:val="24"/>
        </w:rPr>
        <w:t>da</w:t>
      </w:r>
      <w:r>
        <w:rPr>
          <w:spacing w:val="1"/>
          <w:position w:val="18"/>
          <w:sz w:val="24"/>
          <w:szCs w:val="24"/>
        </w:rPr>
        <w:t xml:space="preserve"> </w:t>
      </w:r>
      <w:r>
        <w:rPr>
          <w:i/>
          <w:position w:val="18"/>
          <w:sz w:val="24"/>
          <w:szCs w:val="24"/>
        </w:rPr>
        <w:t>data</w:t>
      </w:r>
      <w:r>
        <w:rPr>
          <w:i/>
          <w:spacing w:val="3"/>
          <w:position w:val="18"/>
          <w:sz w:val="24"/>
          <w:szCs w:val="24"/>
        </w:rPr>
        <w:t xml:space="preserve"> </w:t>
      </w:r>
      <w:r>
        <w:rPr>
          <w:i/>
          <w:position w:val="18"/>
          <w:sz w:val="24"/>
          <w:szCs w:val="24"/>
        </w:rPr>
        <w:t>sample</w:t>
      </w:r>
    </w:p>
    <w:p w:rsidR="0020588E" w:rsidRDefault="002F715C">
      <w:pPr>
        <w:spacing w:line="400" w:lineRule="exact"/>
        <w:ind w:left="872"/>
        <w:rPr>
          <w:sz w:val="24"/>
          <w:szCs w:val="24"/>
        </w:rPr>
      </w:pPr>
      <w:r>
        <w:rPr>
          <w:i/>
          <w:position w:val="23"/>
          <w:sz w:val="24"/>
          <w:szCs w:val="24"/>
        </w:rPr>
        <w:t>P</w:t>
      </w:r>
      <w:r>
        <w:rPr>
          <w:i/>
          <w:spacing w:val="-7"/>
          <w:position w:val="2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position w:val="23"/>
          <w:sz w:val="16"/>
          <w:szCs w:val="16"/>
        </w:rPr>
        <w:t>⊝</w:t>
      </w:r>
      <w:r>
        <w:rPr>
          <w:rFonts w:ascii="Cambria Math" w:eastAsia="Cambria Math" w:hAnsi="Cambria Math" w:cs="Cambria Math"/>
          <w:position w:val="23"/>
          <w:sz w:val="16"/>
          <w:szCs w:val="16"/>
        </w:rPr>
        <w:t xml:space="preserve">  </w:t>
      </w:r>
      <w:r>
        <w:rPr>
          <w:rFonts w:ascii="Cambria Math" w:eastAsia="Cambria Math" w:hAnsi="Cambria Math" w:cs="Cambria Math"/>
          <w:spacing w:val="22"/>
          <w:position w:val="23"/>
          <w:sz w:val="16"/>
          <w:szCs w:val="16"/>
        </w:rPr>
        <w:t xml:space="preserve"> </w:t>
      </w:r>
      <w:r>
        <w:rPr>
          <w:position w:val="23"/>
          <w:sz w:val="24"/>
          <w:szCs w:val="24"/>
        </w:rPr>
        <w:t>me</w:t>
      </w:r>
      <w:r>
        <w:rPr>
          <w:spacing w:val="-1"/>
          <w:position w:val="23"/>
          <w:sz w:val="24"/>
          <w:szCs w:val="24"/>
        </w:rPr>
        <w:t>r</w:t>
      </w:r>
      <w:r>
        <w:rPr>
          <w:position w:val="23"/>
          <w:sz w:val="24"/>
          <w:szCs w:val="24"/>
        </w:rPr>
        <w:t>up</w:t>
      </w:r>
      <w:r>
        <w:rPr>
          <w:spacing w:val="-1"/>
          <w:position w:val="23"/>
          <w:sz w:val="24"/>
          <w:szCs w:val="24"/>
        </w:rPr>
        <w:t>a</w:t>
      </w:r>
      <w:r>
        <w:rPr>
          <w:position w:val="23"/>
          <w:sz w:val="24"/>
          <w:szCs w:val="24"/>
        </w:rPr>
        <w:t>k</w:t>
      </w:r>
      <w:r>
        <w:rPr>
          <w:spacing w:val="-1"/>
          <w:position w:val="23"/>
          <w:sz w:val="24"/>
          <w:szCs w:val="24"/>
        </w:rPr>
        <w:t>a</w:t>
      </w:r>
      <w:r>
        <w:rPr>
          <w:position w:val="23"/>
          <w:sz w:val="24"/>
          <w:szCs w:val="24"/>
        </w:rPr>
        <w:t>n</w:t>
      </w:r>
      <w:r>
        <w:rPr>
          <w:spacing w:val="5"/>
          <w:position w:val="23"/>
          <w:sz w:val="24"/>
          <w:szCs w:val="24"/>
        </w:rPr>
        <w:t xml:space="preserve"> </w:t>
      </w:r>
      <w:r>
        <w:rPr>
          <w:position w:val="23"/>
          <w:sz w:val="24"/>
          <w:szCs w:val="24"/>
        </w:rPr>
        <w:t>ju</w:t>
      </w:r>
      <w:r>
        <w:rPr>
          <w:spacing w:val="1"/>
          <w:position w:val="23"/>
          <w:sz w:val="24"/>
          <w:szCs w:val="24"/>
        </w:rPr>
        <w:t>m</w:t>
      </w:r>
      <w:r>
        <w:rPr>
          <w:position w:val="23"/>
          <w:sz w:val="24"/>
          <w:szCs w:val="24"/>
        </w:rPr>
        <w:t>lah</w:t>
      </w:r>
      <w:r>
        <w:rPr>
          <w:spacing w:val="9"/>
          <w:position w:val="23"/>
          <w:sz w:val="24"/>
          <w:szCs w:val="24"/>
        </w:rPr>
        <w:t xml:space="preserve"> </w:t>
      </w:r>
      <w:r>
        <w:rPr>
          <w:spacing w:val="-5"/>
          <w:position w:val="23"/>
          <w:sz w:val="24"/>
          <w:szCs w:val="24"/>
        </w:rPr>
        <w:t>y</w:t>
      </w:r>
      <w:r>
        <w:rPr>
          <w:spacing w:val="1"/>
          <w:position w:val="23"/>
          <w:sz w:val="24"/>
          <w:szCs w:val="24"/>
        </w:rPr>
        <w:t>a</w:t>
      </w:r>
      <w:r>
        <w:rPr>
          <w:position w:val="23"/>
          <w:sz w:val="24"/>
          <w:szCs w:val="24"/>
        </w:rPr>
        <w:t>ng</w:t>
      </w:r>
      <w:r>
        <w:rPr>
          <w:spacing w:val="2"/>
          <w:position w:val="23"/>
          <w:sz w:val="24"/>
          <w:szCs w:val="24"/>
        </w:rPr>
        <w:t xml:space="preserve"> </w:t>
      </w:r>
      <w:r>
        <w:rPr>
          <w:position w:val="23"/>
          <w:sz w:val="24"/>
          <w:szCs w:val="24"/>
        </w:rPr>
        <w:t>t</w:t>
      </w:r>
      <w:r>
        <w:rPr>
          <w:spacing w:val="1"/>
          <w:position w:val="23"/>
          <w:sz w:val="24"/>
          <w:szCs w:val="24"/>
        </w:rPr>
        <w:t>i</w:t>
      </w:r>
      <w:r>
        <w:rPr>
          <w:position w:val="23"/>
          <w:sz w:val="24"/>
          <w:szCs w:val="24"/>
        </w:rPr>
        <w:t>d</w:t>
      </w:r>
      <w:r>
        <w:rPr>
          <w:spacing w:val="-1"/>
          <w:position w:val="23"/>
          <w:sz w:val="24"/>
          <w:szCs w:val="24"/>
        </w:rPr>
        <w:t>a</w:t>
      </w:r>
      <w:r>
        <w:rPr>
          <w:position w:val="23"/>
          <w:sz w:val="24"/>
          <w:szCs w:val="24"/>
        </w:rPr>
        <w:t>k</w:t>
      </w:r>
      <w:r>
        <w:rPr>
          <w:spacing w:val="5"/>
          <w:position w:val="23"/>
          <w:sz w:val="24"/>
          <w:szCs w:val="24"/>
        </w:rPr>
        <w:t xml:space="preserve"> </w:t>
      </w:r>
      <w:r>
        <w:rPr>
          <w:position w:val="23"/>
          <w:sz w:val="24"/>
          <w:szCs w:val="24"/>
        </w:rPr>
        <w:t>menduku</w:t>
      </w:r>
      <w:r>
        <w:rPr>
          <w:spacing w:val="2"/>
          <w:position w:val="23"/>
          <w:sz w:val="24"/>
          <w:szCs w:val="24"/>
        </w:rPr>
        <w:t>n</w:t>
      </w:r>
      <w:r>
        <w:rPr>
          <w:position w:val="23"/>
          <w:sz w:val="24"/>
          <w:szCs w:val="24"/>
        </w:rPr>
        <w:t>g</w:t>
      </w:r>
      <w:r>
        <w:rPr>
          <w:spacing w:val="2"/>
          <w:position w:val="23"/>
          <w:sz w:val="24"/>
          <w:szCs w:val="24"/>
        </w:rPr>
        <w:t xml:space="preserve"> </w:t>
      </w:r>
      <w:r>
        <w:rPr>
          <w:position w:val="23"/>
          <w:sz w:val="24"/>
          <w:szCs w:val="24"/>
        </w:rPr>
        <w:t>p</w:t>
      </w:r>
      <w:r>
        <w:rPr>
          <w:spacing w:val="-1"/>
          <w:position w:val="23"/>
          <w:sz w:val="24"/>
          <w:szCs w:val="24"/>
        </w:rPr>
        <w:t>a</w:t>
      </w:r>
      <w:r>
        <w:rPr>
          <w:spacing w:val="2"/>
          <w:position w:val="23"/>
          <w:sz w:val="24"/>
          <w:szCs w:val="24"/>
        </w:rPr>
        <w:t>d</w:t>
      </w:r>
      <w:r>
        <w:rPr>
          <w:position w:val="23"/>
          <w:sz w:val="24"/>
          <w:szCs w:val="24"/>
        </w:rPr>
        <w:t>a</w:t>
      </w:r>
      <w:r>
        <w:rPr>
          <w:spacing w:val="4"/>
          <w:position w:val="23"/>
          <w:sz w:val="24"/>
          <w:szCs w:val="24"/>
        </w:rPr>
        <w:t xml:space="preserve"> </w:t>
      </w:r>
      <w:r>
        <w:rPr>
          <w:position w:val="23"/>
          <w:sz w:val="24"/>
          <w:szCs w:val="24"/>
        </w:rPr>
        <w:t>d</w:t>
      </w:r>
      <w:r>
        <w:rPr>
          <w:spacing w:val="-1"/>
          <w:position w:val="23"/>
          <w:sz w:val="24"/>
          <w:szCs w:val="24"/>
        </w:rPr>
        <w:t>a</w:t>
      </w:r>
      <w:r>
        <w:rPr>
          <w:position w:val="23"/>
          <w:sz w:val="24"/>
          <w:szCs w:val="24"/>
        </w:rPr>
        <w:t>ta</w:t>
      </w:r>
      <w:r>
        <w:rPr>
          <w:spacing w:val="4"/>
          <w:position w:val="23"/>
          <w:sz w:val="24"/>
          <w:szCs w:val="24"/>
        </w:rPr>
        <w:t xml:space="preserve"> </w:t>
      </w:r>
      <w:r>
        <w:rPr>
          <w:position w:val="23"/>
          <w:sz w:val="24"/>
          <w:szCs w:val="24"/>
        </w:rPr>
        <w:t>s</w:t>
      </w:r>
      <w:r>
        <w:rPr>
          <w:spacing w:val="-1"/>
          <w:position w:val="23"/>
          <w:sz w:val="24"/>
          <w:szCs w:val="24"/>
        </w:rPr>
        <w:t>a</w:t>
      </w:r>
      <w:r>
        <w:rPr>
          <w:position w:val="23"/>
          <w:sz w:val="24"/>
          <w:szCs w:val="24"/>
        </w:rPr>
        <w:t>mp</w:t>
      </w:r>
      <w:r>
        <w:rPr>
          <w:spacing w:val="1"/>
          <w:position w:val="23"/>
          <w:sz w:val="24"/>
          <w:szCs w:val="24"/>
        </w:rPr>
        <w:t>l</w:t>
      </w:r>
      <w:r>
        <w:rPr>
          <w:position w:val="23"/>
          <w:sz w:val="24"/>
          <w:szCs w:val="24"/>
        </w:rPr>
        <w:t>e</w:t>
      </w:r>
      <w:r>
        <w:rPr>
          <w:spacing w:val="4"/>
          <w:position w:val="23"/>
          <w:sz w:val="24"/>
          <w:szCs w:val="24"/>
        </w:rPr>
        <w:t xml:space="preserve"> </w:t>
      </w:r>
      <w:r>
        <w:rPr>
          <w:position w:val="23"/>
          <w:sz w:val="24"/>
          <w:szCs w:val="24"/>
        </w:rPr>
        <w:t>untuk</w:t>
      </w:r>
      <w:r>
        <w:rPr>
          <w:spacing w:val="5"/>
          <w:position w:val="23"/>
          <w:sz w:val="24"/>
          <w:szCs w:val="24"/>
        </w:rPr>
        <w:t xml:space="preserve"> </w:t>
      </w:r>
      <w:r>
        <w:rPr>
          <w:position w:val="23"/>
          <w:sz w:val="24"/>
          <w:szCs w:val="24"/>
        </w:rPr>
        <w:t>krit</w:t>
      </w:r>
      <w:r>
        <w:rPr>
          <w:spacing w:val="1"/>
          <w:position w:val="23"/>
          <w:sz w:val="24"/>
          <w:szCs w:val="24"/>
        </w:rPr>
        <w:t>e</w:t>
      </w:r>
      <w:r>
        <w:rPr>
          <w:position w:val="23"/>
          <w:sz w:val="24"/>
          <w:szCs w:val="24"/>
        </w:rPr>
        <w:t>ria</w:t>
      </w:r>
    </w:p>
    <w:p w:rsidR="0020588E" w:rsidRDefault="002F715C">
      <w:pPr>
        <w:spacing w:line="160" w:lineRule="exact"/>
        <w:ind w:left="872"/>
        <w:rPr>
          <w:sz w:val="24"/>
          <w:szCs w:val="24"/>
        </w:rPr>
      </w:pPr>
      <w:proofErr w:type="gramStart"/>
      <w:r>
        <w:rPr>
          <w:position w:val="2"/>
          <w:sz w:val="24"/>
          <w:szCs w:val="24"/>
        </w:rPr>
        <w:t>te</w:t>
      </w:r>
      <w:r>
        <w:rPr>
          <w:spacing w:val="-1"/>
          <w:position w:val="2"/>
          <w:sz w:val="24"/>
          <w:szCs w:val="24"/>
        </w:rPr>
        <w:t>r</w:t>
      </w:r>
      <w:r>
        <w:rPr>
          <w:position w:val="2"/>
          <w:sz w:val="24"/>
          <w:szCs w:val="24"/>
        </w:rPr>
        <w:t>tentu</w:t>
      </w:r>
      <w:proofErr w:type="gramEnd"/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spacing w:line="260" w:lineRule="exact"/>
        <w:ind w:left="872"/>
        <w:rPr>
          <w:sz w:val="24"/>
          <w:szCs w:val="24"/>
        </w:rPr>
        <w:sectPr w:rsidR="0020588E">
          <w:pgSz w:w="11920" w:h="16840"/>
          <w:pgMar w:top="1560" w:right="1580" w:bottom="280" w:left="1680" w:header="0" w:footer="1047" w:gutter="0"/>
          <w:cols w:space="720"/>
        </w:sect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8" type="#_x0000_t202" style="position:absolute;left:0;text-align:left;margin-left:317.1pt;margin-top:28.55pt;width:3pt;height:8.5pt;z-index:-251661824;mso-position-horizontal-relative:page" filled="f" stroked="f">
            <v:textbox inset="0,0,0,0">
              <w:txbxContent>
                <w:p w:rsidR="0020588E" w:rsidRDefault="002F715C">
                  <w:pPr>
                    <w:spacing w:line="160" w:lineRule="exact"/>
                    <w:ind w:right="-46"/>
                    <w:rPr>
                      <w:rFonts w:ascii="Cambria Math" w:eastAsia="Cambria Math" w:hAnsi="Cambria Math" w:cs="Cambria Math"/>
                      <w:sz w:val="17"/>
                      <w:szCs w:val="17"/>
                    </w:rPr>
                  </w:pPr>
                  <w:r>
                    <w:rPr>
                      <w:rFonts w:ascii="Cambria Math" w:eastAsia="Cambria Math" w:hAnsi="Cambria Math" w:cs="Cambria Math"/>
                      <w:w w:val="26"/>
                      <w:sz w:val="17"/>
                      <w:szCs w:val="17"/>
                    </w:rPr>
                    <w:t>𝑖</w:t>
                  </w:r>
                </w:p>
              </w:txbxContent>
            </v:textbox>
            <w10:wrap anchorx="page"/>
          </v:shape>
        </w:pict>
      </w:r>
      <w:r>
        <w:rPr>
          <w:spacing w:val="1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eca</w:t>
      </w:r>
      <w:r>
        <w:rPr>
          <w:position w:val="-1"/>
          <w:sz w:val="24"/>
          <w:szCs w:val="24"/>
        </w:rPr>
        <w:t>ra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tem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s,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i/>
          <w:spacing w:val="-1"/>
          <w:position w:val="-1"/>
          <w:sz w:val="24"/>
          <w:szCs w:val="24"/>
        </w:rPr>
        <w:t>e</w:t>
      </w:r>
      <w:r>
        <w:rPr>
          <w:i/>
          <w:position w:val="-1"/>
          <w:sz w:val="24"/>
          <w:szCs w:val="24"/>
        </w:rPr>
        <w:t>ntro</w:t>
      </w:r>
      <w:r>
        <w:rPr>
          <w:i/>
          <w:spacing w:val="3"/>
          <w:position w:val="-1"/>
          <w:sz w:val="24"/>
          <w:szCs w:val="24"/>
        </w:rPr>
        <w:t>p</w:t>
      </w:r>
      <w:r>
        <w:rPr>
          <w:i/>
          <w:position w:val="-1"/>
          <w:sz w:val="24"/>
          <w:szCs w:val="24"/>
        </w:rPr>
        <w:t>y</w:t>
      </w:r>
      <w:r>
        <w:rPr>
          <w:i/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dirumuskan 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n </w:t>
      </w:r>
      <w:r>
        <w:rPr>
          <w:spacing w:val="2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ma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n:</w:t>
      </w:r>
    </w:p>
    <w:p w:rsidR="0020588E" w:rsidRDefault="0020588E">
      <w:pPr>
        <w:spacing w:before="1" w:line="160" w:lineRule="exact"/>
        <w:rPr>
          <w:sz w:val="17"/>
          <w:szCs w:val="17"/>
        </w:rPr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F715C">
      <w:pPr>
        <w:spacing w:line="260" w:lineRule="exact"/>
        <w:ind w:left="588" w:right="-56"/>
        <w:rPr>
          <w:sz w:val="24"/>
          <w:szCs w:val="24"/>
        </w:rPr>
      </w:pPr>
      <w:r>
        <w:rPr>
          <w:i/>
          <w:position w:val="-1"/>
          <w:sz w:val="24"/>
          <w:szCs w:val="24"/>
        </w:rPr>
        <w:t>b)</w:t>
      </w:r>
      <w:r>
        <w:rPr>
          <w:i/>
          <w:spacing w:val="23"/>
          <w:position w:val="-1"/>
          <w:sz w:val="24"/>
          <w:szCs w:val="24"/>
        </w:rPr>
        <w:t xml:space="preserve"> </w:t>
      </w:r>
      <w:r>
        <w:rPr>
          <w:i/>
          <w:position w:val="-1"/>
          <w:sz w:val="24"/>
          <w:szCs w:val="24"/>
        </w:rPr>
        <w:t>Information Gain</w:t>
      </w:r>
    </w:p>
    <w:p w:rsidR="0020588E" w:rsidRDefault="002F715C">
      <w:pPr>
        <w:spacing w:line="840" w:lineRule="exact"/>
        <w:ind w:right="-68"/>
        <w:rPr>
          <w:rFonts w:ascii="Cambria Math" w:eastAsia="Cambria Math" w:hAnsi="Cambria Math" w:cs="Cambria Math"/>
          <w:sz w:val="17"/>
          <w:szCs w:val="17"/>
        </w:rPr>
      </w:pPr>
      <w:r>
        <w:br w:type="column"/>
      </w:r>
      <w:r>
        <w:rPr>
          <w:i/>
          <w:position w:val="30"/>
          <w:sz w:val="24"/>
          <w:szCs w:val="24"/>
        </w:rPr>
        <w:lastRenderedPageBreak/>
        <w:t>Entropy</w:t>
      </w:r>
      <w:r>
        <w:rPr>
          <w:i/>
          <w:spacing w:val="-1"/>
          <w:position w:val="30"/>
          <w:sz w:val="24"/>
          <w:szCs w:val="24"/>
        </w:rPr>
        <w:t>(</w:t>
      </w:r>
      <w:r>
        <w:rPr>
          <w:i/>
          <w:spacing w:val="2"/>
          <w:position w:val="30"/>
          <w:sz w:val="24"/>
          <w:szCs w:val="24"/>
        </w:rPr>
        <w:t>S</w:t>
      </w:r>
      <w:proofErr w:type="gramStart"/>
      <w:r>
        <w:rPr>
          <w:i/>
          <w:spacing w:val="-3"/>
          <w:position w:val="30"/>
          <w:sz w:val="24"/>
          <w:szCs w:val="24"/>
        </w:rPr>
        <w:t>)</w:t>
      </w:r>
      <w:r>
        <w:rPr>
          <w:spacing w:val="1"/>
          <w:position w:val="30"/>
          <w:sz w:val="24"/>
          <w:szCs w:val="24"/>
        </w:rPr>
        <w:t>=</w:t>
      </w:r>
      <w:proofErr w:type="gramEnd"/>
      <w:r>
        <w:rPr>
          <w:rFonts w:ascii="Cambria Math" w:eastAsia="Cambria Math" w:hAnsi="Cambria Math" w:cs="Cambria Math"/>
          <w:position w:val="31"/>
          <w:sz w:val="24"/>
          <w:szCs w:val="24"/>
        </w:rPr>
        <w:t>∑</w:t>
      </w:r>
      <w:r>
        <w:rPr>
          <w:rFonts w:ascii="Cambria Math" w:eastAsia="Cambria Math" w:hAnsi="Cambria Math" w:cs="Cambria Math"/>
          <w:w w:val="38"/>
          <w:position w:val="40"/>
          <w:sz w:val="17"/>
          <w:szCs w:val="17"/>
        </w:rPr>
        <w:t>𝑐</w:t>
      </w:r>
      <w:r>
        <w:rPr>
          <w:rFonts w:ascii="Cambria Math" w:eastAsia="Cambria Math" w:hAnsi="Cambria Math" w:cs="Cambria Math"/>
          <w:spacing w:val="9"/>
          <w:position w:val="40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position w:val="30"/>
          <w:sz w:val="24"/>
          <w:szCs w:val="24"/>
        </w:rPr>
        <w:t>−</w:t>
      </w:r>
      <w:r>
        <w:rPr>
          <w:rFonts w:ascii="Cambria Math" w:eastAsia="Cambria Math" w:hAnsi="Cambria Math" w:cs="Cambria Math"/>
          <w:spacing w:val="40"/>
          <w:position w:val="30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w w:val="35"/>
          <w:position w:val="30"/>
          <w:sz w:val="24"/>
          <w:szCs w:val="24"/>
        </w:rPr>
        <w:t>𝑃𝑖</w:t>
      </w:r>
      <w:r>
        <w:rPr>
          <w:rFonts w:ascii="Cambria Math" w:eastAsia="Cambria Math" w:hAnsi="Cambria Math" w:cs="Cambria Math"/>
          <w:position w:val="30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pacing w:val="-4"/>
          <w:position w:val="30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position w:val="30"/>
          <w:sz w:val="24"/>
          <w:szCs w:val="24"/>
        </w:rPr>
        <w:t>lo</w:t>
      </w:r>
      <w:r>
        <w:rPr>
          <w:rFonts w:ascii="Cambria Math" w:eastAsia="Cambria Math" w:hAnsi="Cambria Math" w:cs="Cambria Math"/>
          <w:spacing w:val="9"/>
          <w:position w:val="30"/>
          <w:sz w:val="24"/>
          <w:szCs w:val="24"/>
        </w:rPr>
        <w:t>g</w:t>
      </w:r>
      <w:r>
        <w:rPr>
          <w:rFonts w:ascii="Cambria Math" w:eastAsia="Cambria Math" w:hAnsi="Cambria Math" w:cs="Cambria Math"/>
          <w:w w:val="104"/>
          <w:position w:val="25"/>
          <w:sz w:val="17"/>
          <w:szCs w:val="17"/>
        </w:rPr>
        <w:t>2</w:t>
      </w:r>
    </w:p>
    <w:p w:rsidR="0020588E" w:rsidRDefault="002F715C">
      <w:pPr>
        <w:spacing w:line="840" w:lineRule="exact"/>
        <w:rPr>
          <w:rFonts w:ascii="Cambria Math" w:eastAsia="Cambria Math" w:hAnsi="Cambria Math" w:cs="Cambria Math"/>
          <w:sz w:val="24"/>
          <w:szCs w:val="24"/>
        </w:rPr>
        <w:sectPr w:rsidR="0020588E">
          <w:type w:val="continuous"/>
          <w:pgSz w:w="11920" w:h="16840"/>
          <w:pgMar w:top="900" w:right="1580" w:bottom="280" w:left="1680" w:header="720" w:footer="720" w:gutter="0"/>
          <w:cols w:num="3" w:space="720" w:equalWidth="0">
            <w:col w:w="2559" w:space="745"/>
            <w:col w:w="2507" w:space="50"/>
            <w:col w:w="2799"/>
          </w:cols>
        </w:sectPr>
      </w:pPr>
      <w:r>
        <w:br w:type="column"/>
      </w:r>
      <w:r>
        <w:rPr>
          <w:rFonts w:ascii="Cambria Math" w:eastAsia="Cambria Math" w:hAnsi="Cambria Math" w:cs="Cambria Math"/>
          <w:w w:val="35"/>
          <w:position w:val="30"/>
          <w:sz w:val="24"/>
          <w:szCs w:val="24"/>
        </w:rPr>
        <w:lastRenderedPageBreak/>
        <w:t>𝑃𝑖</w:t>
      </w:r>
    </w:p>
    <w:p w:rsidR="0020588E" w:rsidRDefault="0020588E">
      <w:pPr>
        <w:spacing w:before="2" w:line="140" w:lineRule="exact"/>
        <w:rPr>
          <w:sz w:val="14"/>
          <w:szCs w:val="14"/>
        </w:rPr>
      </w:pPr>
    </w:p>
    <w:p w:rsidR="0020588E" w:rsidRDefault="002F715C">
      <w:pPr>
        <w:spacing w:line="360" w:lineRule="auto"/>
        <w:ind w:left="872" w:right="79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ntropy</w:t>
      </w:r>
      <w:r>
        <w:rPr>
          <w:i/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didap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tkan di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umpu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i/>
          <w:sz w:val="24"/>
          <w:szCs w:val="24"/>
        </w:rPr>
        <w:t>data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tra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ning</w:t>
      </w:r>
      <w:r>
        <w:rPr>
          <w:i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maka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uk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kt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-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tri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ut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tribut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 klasifik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data 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rain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n</w:t>
      </w:r>
      <w:r>
        <w:rPr>
          <w:i/>
          <w:spacing w:val="1"/>
          <w:sz w:val="24"/>
          <w:szCs w:val="24"/>
        </w:rPr>
        <w:t>g</w:t>
      </w:r>
      <w:r>
        <w:rPr>
          <w:sz w:val="24"/>
          <w:szCs w:val="24"/>
        </w:rPr>
        <w:t>.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uku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disebut</w:t>
      </w:r>
      <w:r>
        <w:rPr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in</w:t>
      </w:r>
      <w:r>
        <w:rPr>
          <w:i/>
          <w:spacing w:val="1"/>
          <w:sz w:val="24"/>
          <w:szCs w:val="24"/>
        </w:rPr>
        <w:t>f</w:t>
      </w:r>
      <w:r>
        <w:rPr>
          <w:i/>
          <w:sz w:val="24"/>
          <w:szCs w:val="24"/>
        </w:rPr>
        <w:t xml:space="preserve">ormation gain.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eca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3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be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iku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:</w:t>
      </w:r>
    </w:p>
    <w:p w:rsidR="0020588E" w:rsidRDefault="002F715C">
      <w:pPr>
        <w:spacing w:line="200" w:lineRule="exact"/>
        <w:ind w:left="1985"/>
        <w:rPr>
          <w:rFonts w:ascii="Cambria Math" w:eastAsia="Cambria Math" w:hAnsi="Cambria Math" w:cs="Cambria Math"/>
          <w:sz w:val="24"/>
          <w:szCs w:val="24"/>
        </w:rPr>
        <w:sectPr w:rsidR="0020588E">
          <w:type w:val="continuous"/>
          <w:pgSz w:w="11920" w:h="16840"/>
          <w:pgMar w:top="900" w:right="1580" w:bottom="280" w:left="1680" w:header="720" w:footer="720" w:gutter="0"/>
          <w:cols w:space="720"/>
        </w:sectPr>
      </w:pPr>
      <w:r>
        <w:rPr>
          <w:i/>
          <w:position w:val="-13"/>
          <w:sz w:val="24"/>
          <w:szCs w:val="24"/>
        </w:rPr>
        <w:t>Gain</w:t>
      </w:r>
      <w:r>
        <w:rPr>
          <w:i/>
          <w:spacing w:val="-3"/>
          <w:position w:val="-13"/>
          <w:sz w:val="24"/>
          <w:szCs w:val="24"/>
        </w:rPr>
        <w:t>(</w:t>
      </w:r>
      <w:r>
        <w:rPr>
          <w:i/>
          <w:position w:val="-13"/>
          <w:sz w:val="24"/>
          <w:szCs w:val="24"/>
        </w:rPr>
        <w:t>S</w:t>
      </w:r>
      <w:proofErr w:type="gramStart"/>
      <w:r>
        <w:rPr>
          <w:i/>
          <w:position w:val="-13"/>
          <w:sz w:val="24"/>
          <w:szCs w:val="24"/>
        </w:rPr>
        <w:t>,</w:t>
      </w:r>
      <w:r>
        <w:rPr>
          <w:i/>
          <w:spacing w:val="2"/>
          <w:position w:val="-13"/>
          <w:sz w:val="24"/>
          <w:szCs w:val="24"/>
        </w:rPr>
        <w:t>A</w:t>
      </w:r>
      <w:proofErr w:type="gramEnd"/>
      <w:r>
        <w:rPr>
          <w:i/>
          <w:position w:val="-13"/>
          <w:sz w:val="24"/>
          <w:szCs w:val="24"/>
        </w:rPr>
        <w:t>)</w:t>
      </w:r>
      <w:r>
        <w:rPr>
          <w:spacing w:val="-1"/>
          <w:position w:val="-13"/>
          <w:sz w:val="24"/>
          <w:szCs w:val="24"/>
        </w:rPr>
        <w:t>=</w:t>
      </w:r>
      <w:r>
        <w:rPr>
          <w:i/>
          <w:position w:val="-13"/>
          <w:sz w:val="24"/>
          <w:szCs w:val="24"/>
        </w:rPr>
        <w:t>Entrop</w:t>
      </w:r>
      <w:r>
        <w:rPr>
          <w:i/>
          <w:spacing w:val="2"/>
          <w:position w:val="-13"/>
          <w:sz w:val="24"/>
          <w:szCs w:val="24"/>
        </w:rPr>
        <w:t>y</w:t>
      </w:r>
      <w:r>
        <w:rPr>
          <w:i/>
          <w:position w:val="-13"/>
          <w:sz w:val="24"/>
          <w:szCs w:val="24"/>
        </w:rPr>
        <w:t>(</w:t>
      </w:r>
      <w:r>
        <w:rPr>
          <w:i/>
          <w:spacing w:val="1"/>
          <w:position w:val="-13"/>
          <w:sz w:val="24"/>
          <w:szCs w:val="24"/>
        </w:rPr>
        <w:t>S</w:t>
      </w:r>
      <w:r>
        <w:rPr>
          <w:i/>
          <w:spacing w:val="-3"/>
          <w:position w:val="-13"/>
          <w:sz w:val="24"/>
          <w:szCs w:val="24"/>
        </w:rPr>
        <w:t>)</w:t>
      </w:r>
      <w:r>
        <w:rPr>
          <w:spacing w:val="2"/>
          <w:position w:val="-13"/>
          <w:sz w:val="24"/>
          <w:szCs w:val="24"/>
        </w:rPr>
        <w:t>-</w:t>
      </w:r>
      <w:r>
        <w:rPr>
          <w:rFonts w:ascii="Cambria Math" w:eastAsia="Cambria Math" w:hAnsi="Cambria Math" w:cs="Cambria Math"/>
          <w:position w:val="-12"/>
          <w:sz w:val="24"/>
          <w:szCs w:val="24"/>
        </w:rPr>
        <w:t xml:space="preserve">∑   </w:t>
      </w:r>
      <w:r>
        <w:rPr>
          <w:rFonts w:ascii="Cambria Math" w:eastAsia="Cambria Math" w:hAnsi="Cambria Math" w:cs="Cambria Math"/>
          <w:spacing w:val="41"/>
          <w:position w:val="-1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w w:val="47"/>
          <w:position w:val="-13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1"/>
          <w:w w:val="47"/>
          <w:position w:val="-13"/>
          <w:sz w:val="24"/>
          <w:szCs w:val="24"/>
        </w:rPr>
        <w:t>�</w:t>
      </w:r>
      <w:r>
        <w:rPr>
          <w:rFonts w:ascii="Cambria Math" w:eastAsia="Cambria Math" w:hAnsi="Cambria Math" w:cs="Cambria Math"/>
          <w:w w:val="42"/>
          <w:position w:val="-13"/>
          <w:sz w:val="24"/>
          <w:szCs w:val="24"/>
        </w:rPr>
        <w:t>𝑎</w:t>
      </w:r>
      <w:r>
        <w:rPr>
          <w:rFonts w:ascii="Cambria Math" w:eastAsia="Cambria Math" w:hAnsi="Cambria Math" w:cs="Cambria Math"/>
          <w:w w:val="24"/>
          <w:position w:val="-13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1"/>
          <w:w w:val="24"/>
          <w:position w:val="-13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-1"/>
          <w:w w:val="87"/>
          <w:position w:val="-13"/>
          <w:sz w:val="24"/>
          <w:szCs w:val="24"/>
        </w:rPr>
        <w:t>�</w:t>
      </w:r>
      <w:r>
        <w:rPr>
          <w:rFonts w:ascii="Cambria Math" w:eastAsia="Cambria Math" w:hAnsi="Cambria Math" w:cs="Cambria Math"/>
          <w:w w:val="37"/>
          <w:position w:val="-13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4"/>
          <w:w w:val="37"/>
          <w:position w:val="-13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1"/>
          <w:position w:val="-12"/>
          <w:sz w:val="24"/>
          <w:szCs w:val="24"/>
        </w:rPr>
        <w:t>(</w:t>
      </w:r>
      <w:r>
        <w:rPr>
          <w:rFonts w:ascii="Cambria Math" w:eastAsia="Cambria Math" w:hAnsi="Cambria Math" w:cs="Cambria Math"/>
          <w:w w:val="48"/>
          <w:position w:val="-13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2"/>
          <w:w w:val="48"/>
          <w:position w:val="-13"/>
          <w:sz w:val="24"/>
          <w:szCs w:val="24"/>
        </w:rPr>
        <w:t>�</w:t>
      </w:r>
      <w:r>
        <w:rPr>
          <w:rFonts w:ascii="Cambria Math" w:eastAsia="Cambria Math" w:hAnsi="Cambria Math" w:cs="Cambria Math"/>
          <w:position w:val="-12"/>
          <w:sz w:val="24"/>
          <w:szCs w:val="24"/>
        </w:rPr>
        <w:t>)</w:t>
      </w:r>
      <w:r>
        <w:rPr>
          <w:rFonts w:ascii="Cambria Math" w:eastAsia="Cambria Math" w:hAnsi="Cambria Math" w:cs="Cambria Math"/>
          <w:spacing w:val="-13"/>
          <w:position w:val="-1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position w:val="1"/>
          <w:sz w:val="17"/>
          <w:szCs w:val="17"/>
          <w:u w:val="single" w:color="000000"/>
        </w:rPr>
        <w:t xml:space="preserve"> |</w:t>
      </w:r>
      <w:r>
        <w:rPr>
          <w:rFonts w:ascii="Cambria Math" w:eastAsia="Cambria Math" w:hAnsi="Cambria Math" w:cs="Cambria Math"/>
          <w:spacing w:val="1"/>
          <w:position w:val="1"/>
          <w:sz w:val="17"/>
          <w:szCs w:val="17"/>
          <w:u w:val="single" w:color="000000"/>
        </w:rPr>
        <w:t xml:space="preserve"> </w:t>
      </w:r>
      <w:r>
        <w:rPr>
          <w:rFonts w:ascii="Cambria Math" w:eastAsia="Cambria Math" w:hAnsi="Cambria Math" w:cs="Cambria Math"/>
          <w:w w:val="41"/>
          <w:position w:val="1"/>
          <w:sz w:val="17"/>
          <w:szCs w:val="17"/>
          <w:u w:val="single" w:color="000000"/>
        </w:rPr>
        <w:t>𝑆𝑣</w:t>
      </w:r>
      <w:r>
        <w:rPr>
          <w:rFonts w:ascii="Cambria Math" w:eastAsia="Cambria Math" w:hAnsi="Cambria Math" w:cs="Cambria Math"/>
          <w:w w:val="41"/>
          <w:position w:val="1"/>
          <w:sz w:val="17"/>
          <w:szCs w:val="17"/>
          <w:u w:val="single" w:color="000000"/>
        </w:rPr>
        <w:t xml:space="preserve">  </w:t>
      </w:r>
      <w:r>
        <w:rPr>
          <w:rFonts w:ascii="Cambria Math" w:eastAsia="Cambria Math" w:hAnsi="Cambria Math" w:cs="Cambria Math"/>
          <w:spacing w:val="1"/>
          <w:w w:val="41"/>
          <w:position w:val="1"/>
          <w:sz w:val="17"/>
          <w:szCs w:val="17"/>
          <w:u w:val="single" w:color="000000"/>
        </w:rPr>
        <w:t xml:space="preserve"> </w:t>
      </w:r>
      <w:r>
        <w:rPr>
          <w:rFonts w:ascii="Cambria Math" w:eastAsia="Cambria Math" w:hAnsi="Cambria Math" w:cs="Cambria Math"/>
          <w:position w:val="1"/>
          <w:sz w:val="17"/>
          <w:szCs w:val="17"/>
          <w:u w:val="single" w:color="000000"/>
        </w:rPr>
        <w:t xml:space="preserve">| </w:t>
      </w:r>
      <w:r>
        <w:rPr>
          <w:rFonts w:ascii="Cambria Math" w:eastAsia="Cambria Math" w:hAnsi="Cambria Math" w:cs="Cambria Math"/>
          <w:position w:val="1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spacing w:val="18"/>
          <w:position w:val="1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w w:val="47"/>
          <w:position w:val="-13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-1"/>
          <w:w w:val="47"/>
          <w:position w:val="-13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-1"/>
          <w:w w:val="87"/>
          <w:position w:val="-13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-1"/>
          <w:w w:val="60"/>
          <w:position w:val="-13"/>
          <w:sz w:val="24"/>
          <w:szCs w:val="24"/>
        </w:rPr>
        <w:t>�</w:t>
      </w:r>
      <w:r>
        <w:rPr>
          <w:rFonts w:ascii="Cambria Math" w:eastAsia="Cambria Math" w:hAnsi="Cambria Math" w:cs="Cambria Math"/>
          <w:w w:val="36"/>
          <w:position w:val="-13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1"/>
          <w:w w:val="36"/>
          <w:position w:val="-13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-1"/>
          <w:w w:val="81"/>
          <w:position w:val="-13"/>
          <w:sz w:val="24"/>
          <w:szCs w:val="24"/>
        </w:rPr>
        <w:t>�</w:t>
      </w:r>
      <w:r>
        <w:rPr>
          <w:rFonts w:ascii="Cambria Math" w:eastAsia="Cambria Math" w:hAnsi="Cambria Math" w:cs="Cambria Math"/>
          <w:w w:val="56"/>
          <w:position w:val="-13"/>
          <w:sz w:val="24"/>
          <w:szCs w:val="24"/>
        </w:rPr>
        <w:t>��</w:t>
      </w:r>
      <w:r>
        <w:rPr>
          <w:rFonts w:ascii="Cambria Math" w:eastAsia="Cambria Math" w:hAnsi="Cambria Math" w:cs="Cambria Math"/>
          <w:spacing w:val="6"/>
          <w:w w:val="56"/>
          <w:position w:val="-13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1"/>
          <w:position w:val="-13"/>
          <w:sz w:val="24"/>
          <w:szCs w:val="24"/>
        </w:rPr>
        <w:t>(</w:t>
      </w:r>
      <w:r>
        <w:rPr>
          <w:rFonts w:ascii="Cambria Math" w:eastAsia="Cambria Math" w:hAnsi="Cambria Math" w:cs="Cambria Math"/>
          <w:w w:val="54"/>
          <w:position w:val="-13"/>
          <w:sz w:val="24"/>
          <w:szCs w:val="24"/>
        </w:rPr>
        <w:t>𝑆</w:t>
      </w:r>
      <w:r>
        <w:rPr>
          <w:rFonts w:ascii="Cambria Math" w:eastAsia="Cambria Math" w:hAnsi="Cambria Math" w:cs="Cambria Math"/>
          <w:spacing w:val="6"/>
          <w:w w:val="54"/>
          <w:position w:val="-13"/>
          <w:sz w:val="24"/>
          <w:szCs w:val="24"/>
        </w:rPr>
        <w:t>�</w:t>
      </w:r>
      <w:r>
        <w:rPr>
          <w:rFonts w:ascii="Cambria Math" w:eastAsia="Cambria Math" w:hAnsi="Cambria Math" w:cs="Cambria Math"/>
          <w:position w:val="-13"/>
          <w:sz w:val="24"/>
          <w:szCs w:val="24"/>
        </w:rPr>
        <w:t>)</w:t>
      </w:r>
    </w:p>
    <w:p w:rsidR="0020588E" w:rsidRDefault="0020588E">
      <w:pPr>
        <w:spacing w:before="1" w:line="180" w:lineRule="exact"/>
        <w:rPr>
          <w:sz w:val="18"/>
          <w:szCs w:val="18"/>
        </w:rPr>
      </w:pPr>
    </w:p>
    <w:p w:rsidR="0020588E" w:rsidRDefault="0020588E">
      <w:pPr>
        <w:spacing w:line="200" w:lineRule="exact"/>
      </w:pPr>
    </w:p>
    <w:p w:rsidR="0020588E" w:rsidRDefault="002F715C">
      <w:pPr>
        <w:spacing w:line="359" w:lineRule="auto"/>
        <w:ind w:left="872" w:right="2551" w:firstLine="17"/>
        <w:rPr>
          <w:sz w:val="24"/>
          <w:szCs w:val="24"/>
        </w:rPr>
      </w:pPr>
      <w:r>
        <w:rPr>
          <w:sz w:val="24"/>
          <w:szCs w:val="24"/>
        </w:rPr>
        <w:t>Diman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: A: at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ibut</w:t>
      </w:r>
    </w:p>
    <w:p w:rsidR="0020588E" w:rsidRDefault="002F715C">
      <w:pPr>
        <w:spacing w:before="7"/>
        <w:ind w:left="872"/>
        <w:rPr>
          <w:sz w:val="24"/>
          <w:szCs w:val="24"/>
        </w:rPr>
      </w:pPr>
      <w:r>
        <w:rPr>
          <w:sz w:val="24"/>
          <w:szCs w:val="24"/>
        </w:rPr>
        <w:t>V: 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lai untuk at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ibut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ind w:left="872" w:right="-56"/>
        <w:rPr>
          <w:sz w:val="24"/>
          <w:szCs w:val="24"/>
        </w:rPr>
      </w:pPr>
      <w:proofErr w:type="gramStart"/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lues</w:t>
      </w:r>
      <w:r>
        <w:rPr>
          <w:spacing w:val="-1"/>
          <w:sz w:val="24"/>
          <w:szCs w:val="24"/>
        </w:rPr>
        <w:t>(</w:t>
      </w:r>
      <w:proofErr w:type="gramEnd"/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): 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mpunan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tribut A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ind w:left="872"/>
        <w:rPr>
          <w:sz w:val="24"/>
          <w:szCs w:val="24"/>
        </w:rPr>
      </w:pPr>
      <w:r>
        <w:rPr>
          <w:spacing w:val="-2"/>
          <w:sz w:val="24"/>
          <w:szCs w:val="24"/>
        </w:rPr>
        <w:t>|</w:t>
      </w:r>
      <w:r>
        <w:rPr>
          <w:spacing w:val="1"/>
          <w:sz w:val="24"/>
          <w:szCs w:val="24"/>
        </w:rPr>
        <w:t>S</w:t>
      </w:r>
      <w:r>
        <w:rPr>
          <w:spacing w:val="2"/>
          <w:sz w:val="24"/>
          <w:szCs w:val="24"/>
        </w:rPr>
        <w:t>v</w:t>
      </w:r>
      <w:r>
        <w:rPr>
          <w:spacing w:val="-4"/>
          <w:sz w:val="24"/>
          <w:szCs w:val="24"/>
        </w:rPr>
        <w:t>|</w:t>
      </w:r>
      <w:r>
        <w:rPr>
          <w:sz w:val="24"/>
          <w:szCs w:val="24"/>
        </w:rPr>
        <w:t xml:space="preserve">:  </w:t>
      </w:r>
      <w:r>
        <w:rPr>
          <w:spacing w:val="1"/>
          <w:sz w:val="24"/>
          <w:szCs w:val="24"/>
        </w:rPr>
        <w:t>j</w:t>
      </w:r>
      <w:r>
        <w:rPr>
          <w:sz w:val="24"/>
          <w:szCs w:val="24"/>
        </w:rPr>
        <w:t>um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mpel untuk 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lai V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spacing w:line="260" w:lineRule="exact"/>
        <w:ind w:left="872"/>
        <w:rPr>
          <w:sz w:val="24"/>
          <w:szCs w:val="24"/>
        </w:rPr>
      </w:pPr>
      <w:r>
        <w:rPr>
          <w:spacing w:val="-2"/>
          <w:position w:val="-1"/>
          <w:sz w:val="24"/>
          <w:szCs w:val="24"/>
        </w:rPr>
        <w:t>|</w:t>
      </w:r>
      <w:r>
        <w:rPr>
          <w:spacing w:val="3"/>
          <w:position w:val="-1"/>
          <w:sz w:val="24"/>
          <w:szCs w:val="24"/>
        </w:rPr>
        <w:t>S</w:t>
      </w:r>
      <w:r>
        <w:rPr>
          <w:spacing w:val="-5"/>
          <w:position w:val="-1"/>
          <w:sz w:val="24"/>
          <w:szCs w:val="24"/>
        </w:rPr>
        <w:t>|</w:t>
      </w:r>
      <w:r>
        <w:rPr>
          <w:position w:val="-1"/>
          <w:sz w:val="24"/>
          <w:szCs w:val="24"/>
        </w:rPr>
        <w:t>:</w:t>
      </w:r>
      <w:r>
        <w:rPr>
          <w:spacing w:val="60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j</w:t>
      </w:r>
      <w:r>
        <w:rPr>
          <w:position w:val="-1"/>
          <w:sz w:val="24"/>
          <w:szCs w:val="24"/>
        </w:rPr>
        <w:t>um</w:t>
      </w:r>
      <w:r>
        <w:rPr>
          <w:spacing w:val="1"/>
          <w:position w:val="-1"/>
          <w:sz w:val="24"/>
          <w:szCs w:val="24"/>
        </w:rPr>
        <w:t>l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 xml:space="preserve">h </w:t>
      </w:r>
      <w:r>
        <w:rPr>
          <w:spacing w:val="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luruh s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</w:t>
      </w:r>
      <w:r>
        <w:rPr>
          <w:spacing w:val="3"/>
          <w:position w:val="-1"/>
          <w:sz w:val="24"/>
          <w:szCs w:val="24"/>
        </w:rPr>
        <w:t>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l data</w:t>
      </w:r>
    </w:p>
    <w:p w:rsidR="0020588E" w:rsidRDefault="002F715C">
      <w:pPr>
        <w:spacing w:line="540" w:lineRule="exact"/>
        <w:ind w:right="-46"/>
        <w:rPr>
          <w:rFonts w:ascii="Cambria Math" w:eastAsia="Cambria Math" w:hAnsi="Cambria Math" w:cs="Cambria Math"/>
          <w:sz w:val="17"/>
          <w:szCs w:val="17"/>
        </w:rPr>
      </w:pPr>
      <w:r>
        <w:br w:type="column"/>
      </w:r>
      <w:r>
        <w:rPr>
          <w:rFonts w:ascii="Cambria Math" w:eastAsia="Cambria Math" w:hAnsi="Cambria Math" w:cs="Cambria Math"/>
          <w:w w:val="45"/>
          <w:position w:val="31"/>
          <w:sz w:val="17"/>
          <w:szCs w:val="17"/>
        </w:rPr>
        <w:lastRenderedPageBreak/>
        <w:t>𝑣𝐸</w:t>
      </w:r>
    </w:p>
    <w:p w:rsidR="0020588E" w:rsidRDefault="002F715C">
      <w:pPr>
        <w:spacing w:line="620" w:lineRule="exact"/>
        <w:rPr>
          <w:rFonts w:ascii="Cambria Math" w:eastAsia="Cambria Math" w:hAnsi="Cambria Math" w:cs="Cambria Math"/>
          <w:sz w:val="17"/>
          <w:szCs w:val="17"/>
        </w:rPr>
        <w:sectPr w:rsidR="0020588E">
          <w:type w:val="continuous"/>
          <w:pgSz w:w="11920" w:h="16840"/>
          <w:pgMar w:top="900" w:right="1580" w:bottom="280" w:left="1680" w:header="720" w:footer="720" w:gutter="0"/>
          <w:cols w:num="3" w:space="720" w:equalWidth="0">
            <w:col w:w="4390" w:space="0"/>
            <w:col w:w="205" w:space="1110"/>
            <w:col w:w="2955"/>
          </w:cols>
        </w:sectPr>
      </w:pPr>
      <w:r>
        <w:br w:type="column"/>
      </w:r>
      <w:r>
        <w:rPr>
          <w:rFonts w:ascii="Cambria Math" w:eastAsia="Cambria Math" w:hAnsi="Cambria Math" w:cs="Cambria Math"/>
          <w:spacing w:val="1"/>
          <w:position w:val="29"/>
          <w:sz w:val="17"/>
          <w:szCs w:val="17"/>
        </w:rPr>
        <w:lastRenderedPageBreak/>
        <w:t>|</w:t>
      </w:r>
      <w:r>
        <w:rPr>
          <w:rFonts w:ascii="Cambria Math" w:eastAsia="Cambria Math" w:hAnsi="Cambria Math" w:cs="Cambria Math"/>
          <w:w w:val="42"/>
          <w:position w:val="29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2"/>
          <w:w w:val="42"/>
          <w:position w:val="29"/>
          <w:sz w:val="17"/>
          <w:szCs w:val="17"/>
        </w:rPr>
        <w:t>�</w:t>
      </w:r>
      <w:r>
        <w:rPr>
          <w:rFonts w:ascii="Cambria Math" w:eastAsia="Cambria Math" w:hAnsi="Cambria Math" w:cs="Cambria Math"/>
          <w:position w:val="29"/>
          <w:sz w:val="17"/>
          <w:szCs w:val="17"/>
        </w:rPr>
        <w:t>|</w:t>
      </w:r>
    </w:p>
    <w:p w:rsidR="0020588E" w:rsidRDefault="0020588E">
      <w:pPr>
        <w:spacing w:before="4" w:line="140" w:lineRule="exact"/>
        <w:rPr>
          <w:sz w:val="14"/>
          <w:szCs w:val="14"/>
        </w:rPr>
      </w:pPr>
    </w:p>
    <w:p w:rsidR="0020588E" w:rsidRDefault="002F715C">
      <w:pPr>
        <w:ind w:left="872"/>
        <w:rPr>
          <w:sz w:val="24"/>
          <w:szCs w:val="24"/>
        </w:rPr>
      </w:pPr>
      <w:proofErr w:type="gramStart"/>
      <w:r>
        <w:rPr>
          <w:sz w:val="24"/>
          <w:szCs w:val="24"/>
        </w:rPr>
        <w:t>Entro</w:t>
      </w:r>
      <w:r>
        <w:rPr>
          <w:spacing w:val="2"/>
          <w:sz w:val="24"/>
          <w:szCs w:val="24"/>
        </w:rPr>
        <w:t>p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Sv):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ntro</w:t>
      </w:r>
      <w:r>
        <w:rPr>
          <w:spacing w:val="4"/>
          <w:sz w:val="24"/>
          <w:szCs w:val="24"/>
        </w:rPr>
        <w:t>p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untuk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mpe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mpel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v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i/>
          <w:spacing w:val="1"/>
          <w:sz w:val="24"/>
          <w:szCs w:val="24"/>
        </w:rPr>
        <w:t>c</w:t>
      </w:r>
      <w:r>
        <w:rPr>
          <w:i/>
          <w:sz w:val="24"/>
          <w:szCs w:val="24"/>
        </w:rPr>
        <w:t>)</w:t>
      </w:r>
      <w:r>
        <w:rPr>
          <w:i/>
          <w:spacing w:val="35"/>
          <w:sz w:val="24"/>
          <w:szCs w:val="24"/>
        </w:rPr>
        <w:t xml:space="preserve"> </w:t>
      </w:r>
      <w:r>
        <w:rPr>
          <w:i/>
          <w:sz w:val="24"/>
          <w:szCs w:val="24"/>
        </w:rPr>
        <w:t>Gain ratio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ind w:left="872"/>
        <w:rPr>
          <w:sz w:val="24"/>
          <w:szCs w:val="24"/>
        </w:rPr>
      </w:pPr>
      <w:r>
        <w:rPr>
          <w:sz w:val="24"/>
          <w:szCs w:val="24"/>
        </w:rPr>
        <w:t>Modifik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6"/>
          <w:sz w:val="24"/>
          <w:szCs w:val="24"/>
        </w:rPr>
        <w:t xml:space="preserve"> </w:t>
      </w:r>
      <w:r>
        <w:rPr>
          <w:i/>
          <w:sz w:val="24"/>
          <w:szCs w:val="24"/>
        </w:rPr>
        <w:t>in</w:t>
      </w:r>
      <w:r>
        <w:rPr>
          <w:i/>
          <w:spacing w:val="1"/>
          <w:sz w:val="24"/>
          <w:szCs w:val="24"/>
        </w:rPr>
        <w:t>f</w:t>
      </w:r>
      <w:r>
        <w:rPr>
          <w:i/>
          <w:sz w:val="24"/>
          <w:szCs w:val="24"/>
        </w:rPr>
        <w:t>ormat</w:t>
      </w:r>
      <w:r>
        <w:rPr>
          <w:i/>
          <w:spacing w:val="-2"/>
          <w:sz w:val="24"/>
          <w:szCs w:val="24"/>
        </w:rPr>
        <w:t>i</w:t>
      </w:r>
      <w:r>
        <w:rPr>
          <w:i/>
          <w:sz w:val="24"/>
          <w:szCs w:val="24"/>
        </w:rPr>
        <w:t>on</w:t>
      </w:r>
      <w:r>
        <w:rPr>
          <w:i/>
          <w:spacing w:val="5"/>
          <w:sz w:val="24"/>
          <w:szCs w:val="24"/>
        </w:rPr>
        <w:t xml:space="preserve"> </w:t>
      </w:r>
      <w:r>
        <w:rPr>
          <w:i/>
          <w:sz w:val="24"/>
          <w:szCs w:val="24"/>
        </w:rPr>
        <w:t>gain</w:t>
      </w:r>
      <w:r>
        <w:rPr>
          <w:i/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bias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spacing w:line="260" w:lineRule="exact"/>
        <w:ind w:left="872"/>
        <w:rPr>
          <w:sz w:val="24"/>
          <w:szCs w:val="24"/>
        </w:rPr>
        <w:sectPr w:rsidR="0020588E">
          <w:type w:val="continuous"/>
          <w:pgSz w:w="11920" w:h="16840"/>
          <w:pgMar w:top="900" w:right="1580" w:bottom="280" w:left="1680" w:header="720" w:footer="720" w:gutter="0"/>
          <w:cols w:space="720"/>
        </w:sectPr>
      </w:pPr>
      <w:r>
        <w:rPr>
          <w:i/>
          <w:position w:val="-1"/>
          <w:sz w:val="24"/>
          <w:szCs w:val="24"/>
        </w:rPr>
        <w:t>Gain ratio</w:t>
      </w:r>
      <w:r>
        <w:rPr>
          <w:i/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dih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tung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ng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 me</w:t>
      </w:r>
      <w:r>
        <w:rPr>
          <w:spacing w:val="2"/>
          <w:position w:val="-1"/>
          <w:sz w:val="24"/>
          <w:szCs w:val="24"/>
        </w:rPr>
        <w:t>n</w:t>
      </w:r>
      <w:r>
        <w:rPr>
          <w:position w:val="-1"/>
          <w:sz w:val="24"/>
          <w:szCs w:val="24"/>
        </w:rPr>
        <w:t>g</w:t>
      </w:r>
      <w:r>
        <w:rPr>
          <w:spacing w:val="-2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un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k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i/>
          <w:position w:val="-1"/>
          <w:sz w:val="24"/>
          <w:szCs w:val="24"/>
        </w:rPr>
        <w:t>spl</w:t>
      </w:r>
      <w:r>
        <w:rPr>
          <w:i/>
          <w:spacing w:val="1"/>
          <w:position w:val="-1"/>
          <w:sz w:val="24"/>
          <w:szCs w:val="24"/>
        </w:rPr>
        <w:t>i</w:t>
      </w:r>
      <w:r>
        <w:rPr>
          <w:i/>
          <w:position w:val="-1"/>
          <w:sz w:val="24"/>
          <w:szCs w:val="24"/>
        </w:rPr>
        <w:t xml:space="preserve">t </w:t>
      </w:r>
      <w:r>
        <w:rPr>
          <w:i/>
          <w:spacing w:val="1"/>
          <w:position w:val="-1"/>
          <w:sz w:val="24"/>
          <w:szCs w:val="24"/>
        </w:rPr>
        <w:t>i</w:t>
      </w:r>
      <w:r>
        <w:rPr>
          <w:i/>
          <w:position w:val="-1"/>
          <w:sz w:val="24"/>
          <w:szCs w:val="24"/>
        </w:rPr>
        <w:t>nformation</w:t>
      </w:r>
      <w:r>
        <w:rPr>
          <w:i/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ng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 p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</w:t>
      </w:r>
      <w:r>
        <w:rPr>
          <w:spacing w:val="2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ma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</w:t>
      </w:r>
    </w:p>
    <w:p w:rsidR="0020588E" w:rsidRDefault="002F715C">
      <w:pPr>
        <w:spacing w:line="600" w:lineRule="exact"/>
        <w:ind w:left="2658"/>
        <w:rPr>
          <w:rFonts w:ascii="Cambria Math" w:eastAsia="Cambria Math" w:hAnsi="Cambria Math" w:cs="Cambria Math"/>
          <w:sz w:val="17"/>
          <w:szCs w:val="17"/>
        </w:rPr>
      </w:pPr>
      <w:r>
        <w:lastRenderedPageBreak/>
        <w:pict>
          <v:shape id="_x0000_s1097" type="#_x0000_t202" style="position:absolute;left:0;text-align:left;margin-left:338.85pt;margin-top:18.65pt;width:14.4pt;height:8.5pt;z-index:-251660800;mso-position-horizontal-relative:page" filled="f" stroked="f">
            <v:textbox inset="0,0,0,0">
              <w:txbxContent>
                <w:p w:rsidR="0020588E" w:rsidRDefault="002F715C">
                  <w:pPr>
                    <w:spacing w:line="160" w:lineRule="exact"/>
                    <w:ind w:right="-46"/>
                    <w:rPr>
                      <w:rFonts w:ascii="Cambria Math" w:eastAsia="Cambria Math" w:hAnsi="Cambria Math" w:cs="Cambria Math"/>
                      <w:sz w:val="17"/>
                      <w:szCs w:val="17"/>
                    </w:rPr>
                  </w:pPr>
                  <w:r>
                    <w:rPr>
                      <w:rFonts w:ascii="Cambria Math" w:eastAsia="Cambria Math" w:hAnsi="Cambria Math" w:cs="Cambria Math"/>
                      <w:w w:val="26"/>
                      <w:sz w:val="17"/>
                      <w:szCs w:val="17"/>
                    </w:rPr>
                    <w:t>�</w:t>
                  </w:r>
                  <w:r>
                    <w:rPr>
                      <w:rFonts w:ascii="Cambria Math" w:eastAsia="Cambria Math" w:hAnsi="Cambria Math" w:cs="Cambria Math"/>
                      <w:spacing w:val="5"/>
                      <w:w w:val="26"/>
                      <w:sz w:val="17"/>
                      <w:szCs w:val="17"/>
                    </w:rPr>
                    <w:t>�</w:t>
                  </w:r>
                  <w:r>
                    <w:rPr>
                      <w:rFonts w:ascii="Cambria Math" w:eastAsia="Cambria Math" w:hAnsi="Cambria Math" w:cs="Cambria Math"/>
                      <w:spacing w:val="1"/>
                      <w:w w:val="97"/>
                      <w:sz w:val="17"/>
                      <w:szCs w:val="17"/>
                    </w:rPr>
                    <w:t>=</w:t>
                  </w:r>
                  <w:r>
                    <w:rPr>
                      <w:rFonts w:ascii="Cambria Math" w:eastAsia="Cambria Math" w:hAnsi="Cambria Math" w:cs="Cambria Math"/>
                      <w:w w:val="104"/>
                      <w:sz w:val="17"/>
                      <w:szCs w:val="17"/>
                    </w:rPr>
                    <w:t>1</w:t>
                  </w:r>
                </w:p>
              </w:txbxContent>
            </v:textbox>
            <w10:wrap anchorx="page"/>
          </v:shape>
        </w:pict>
      </w:r>
      <w:r>
        <w:rPr>
          <w:i/>
          <w:position w:val="4"/>
          <w:sz w:val="24"/>
          <w:szCs w:val="24"/>
        </w:rPr>
        <w:t>Spl</w:t>
      </w:r>
      <w:r>
        <w:rPr>
          <w:i/>
          <w:spacing w:val="1"/>
          <w:position w:val="4"/>
          <w:sz w:val="24"/>
          <w:szCs w:val="24"/>
        </w:rPr>
        <w:t>i</w:t>
      </w:r>
      <w:r>
        <w:rPr>
          <w:i/>
          <w:position w:val="4"/>
          <w:sz w:val="24"/>
          <w:szCs w:val="24"/>
        </w:rPr>
        <w:t>t Informat</w:t>
      </w:r>
      <w:r>
        <w:rPr>
          <w:i/>
          <w:spacing w:val="1"/>
          <w:position w:val="4"/>
          <w:sz w:val="24"/>
          <w:szCs w:val="24"/>
        </w:rPr>
        <w:t>i</w:t>
      </w:r>
      <w:r>
        <w:rPr>
          <w:i/>
          <w:position w:val="4"/>
          <w:sz w:val="24"/>
          <w:szCs w:val="24"/>
        </w:rPr>
        <w:t>on</w:t>
      </w:r>
      <w:r>
        <w:rPr>
          <w:i/>
          <w:spacing w:val="-3"/>
          <w:position w:val="4"/>
          <w:sz w:val="24"/>
          <w:szCs w:val="24"/>
        </w:rPr>
        <w:t>(</w:t>
      </w:r>
      <w:r>
        <w:rPr>
          <w:i/>
          <w:position w:val="4"/>
          <w:sz w:val="24"/>
          <w:szCs w:val="24"/>
        </w:rPr>
        <w:t>S</w:t>
      </w:r>
      <w:proofErr w:type="gramStart"/>
      <w:r>
        <w:rPr>
          <w:i/>
          <w:position w:val="4"/>
          <w:sz w:val="24"/>
          <w:szCs w:val="24"/>
        </w:rPr>
        <w:t>,</w:t>
      </w:r>
      <w:r>
        <w:rPr>
          <w:i/>
          <w:spacing w:val="2"/>
          <w:position w:val="4"/>
          <w:sz w:val="24"/>
          <w:szCs w:val="24"/>
        </w:rPr>
        <w:t>A</w:t>
      </w:r>
      <w:proofErr w:type="gramEnd"/>
      <w:r>
        <w:rPr>
          <w:i/>
          <w:spacing w:val="-2"/>
          <w:position w:val="4"/>
          <w:sz w:val="24"/>
          <w:szCs w:val="24"/>
        </w:rPr>
        <w:t>)</w:t>
      </w:r>
      <w:r>
        <w:rPr>
          <w:spacing w:val="2"/>
          <w:position w:val="4"/>
          <w:sz w:val="24"/>
          <w:szCs w:val="24"/>
        </w:rPr>
        <w:t>=</w:t>
      </w:r>
      <w:r>
        <w:rPr>
          <w:rFonts w:ascii="Cambria Math" w:eastAsia="Cambria Math" w:hAnsi="Cambria Math" w:cs="Cambria Math"/>
          <w:position w:val="5"/>
          <w:sz w:val="24"/>
          <w:szCs w:val="24"/>
        </w:rPr>
        <w:t>∑</w:t>
      </w:r>
      <w:r>
        <w:rPr>
          <w:rFonts w:ascii="Cambria Math" w:eastAsia="Cambria Math" w:hAnsi="Cambria Math" w:cs="Cambria Math"/>
          <w:w w:val="38"/>
          <w:position w:val="14"/>
          <w:sz w:val="17"/>
          <w:szCs w:val="17"/>
        </w:rPr>
        <w:t>𝑐</w:t>
      </w:r>
    </w:p>
    <w:p w:rsidR="0020588E" w:rsidRDefault="002F715C">
      <w:pPr>
        <w:spacing w:line="520" w:lineRule="exact"/>
        <w:ind w:left="-45" w:right="-45"/>
        <w:jc w:val="center"/>
        <w:rPr>
          <w:rFonts w:ascii="Cambria Math" w:eastAsia="Cambria Math" w:hAnsi="Cambria Math" w:cs="Cambria Math"/>
          <w:sz w:val="24"/>
          <w:szCs w:val="24"/>
        </w:rPr>
      </w:pPr>
      <w:r>
        <w:br w:type="column"/>
      </w:r>
      <w:proofErr w:type="gramStart"/>
      <w:r>
        <w:rPr>
          <w:rFonts w:ascii="Cambria Math" w:eastAsia="Cambria Math" w:hAnsi="Cambria Math" w:cs="Cambria Math"/>
          <w:position w:val="-3"/>
          <w:sz w:val="24"/>
          <w:szCs w:val="24"/>
        </w:rPr>
        <w:lastRenderedPageBreak/>
        <w:t>−</w:t>
      </w:r>
      <w:r>
        <w:rPr>
          <w:rFonts w:ascii="Cambria Math" w:eastAsia="Cambria Math" w:hAnsi="Cambria Math" w:cs="Cambria Math"/>
          <w:spacing w:val="15"/>
          <w:position w:val="-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pacing w:val="-14"/>
          <w:position w:val="11"/>
          <w:sz w:val="17"/>
          <w:szCs w:val="17"/>
          <w:u w:val="single" w:color="000000"/>
        </w:rPr>
        <w:t xml:space="preserve"> </w:t>
      </w:r>
      <w:r>
        <w:rPr>
          <w:rFonts w:ascii="Cambria Math" w:eastAsia="Cambria Math" w:hAnsi="Cambria Math" w:cs="Cambria Math"/>
          <w:position w:val="11"/>
          <w:sz w:val="17"/>
          <w:szCs w:val="17"/>
          <w:u w:val="single" w:color="000000"/>
        </w:rPr>
        <w:t>|</w:t>
      </w:r>
      <w:proofErr w:type="gramEnd"/>
      <w:r>
        <w:rPr>
          <w:rFonts w:ascii="Cambria Math" w:eastAsia="Cambria Math" w:hAnsi="Cambria Math" w:cs="Cambria Math"/>
          <w:spacing w:val="1"/>
          <w:position w:val="11"/>
          <w:sz w:val="17"/>
          <w:szCs w:val="17"/>
          <w:u w:val="single" w:color="000000"/>
        </w:rPr>
        <w:t xml:space="preserve"> </w:t>
      </w:r>
      <w:r>
        <w:rPr>
          <w:rFonts w:ascii="Cambria Math" w:eastAsia="Cambria Math" w:hAnsi="Cambria Math" w:cs="Cambria Math"/>
          <w:w w:val="33"/>
          <w:position w:val="11"/>
          <w:sz w:val="17"/>
          <w:szCs w:val="17"/>
          <w:u w:val="single" w:color="000000"/>
        </w:rPr>
        <w:t>𝑆𝑖</w:t>
      </w:r>
      <w:r>
        <w:rPr>
          <w:rFonts w:ascii="Cambria Math" w:eastAsia="Cambria Math" w:hAnsi="Cambria Math" w:cs="Cambria Math"/>
          <w:w w:val="33"/>
          <w:position w:val="11"/>
          <w:sz w:val="17"/>
          <w:szCs w:val="17"/>
          <w:u w:val="single" w:color="000000"/>
        </w:rPr>
        <w:t xml:space="preserve">  </w:t>
      </w:r>
      <w:r>
        <w:rPr>
          <w:rFonts w:ascii="Cambria Math" w:eastAsia="Cambria Math" w:hAnsi="Cambria Math" w:cs="Cambria Math"/>
          <w:spacing w:val="10"/>
          <w:w w:val="33"/>
          <w:position w:val="11"/>
          <w:sz w:val="17"/>
          <w:szCs w:val="17"/>
          <w:u w:val="single" w:color="000000"/>
        </w:rPr>
        <w:t xml:space="preserve"> </w:t>
      </w:r>
      <w:r>
        <w:rPr>
          <w:rFonts w:ascii="Cambria Math" w:eastAsia="Cambria Math" w:hAnsi="Cambria Math" w:cs="Cambria Math"/>
          <w:position w:val="11"/>
          <w:sz w:val="17"/>
          <w:szCs w:val="17"/>
          <w:u w:val="single" w:color="000000"/>
        </w:rPr>
        <w:t xml:space="preserve">| </w:t>
      </w:r>
      <w:r>
        <w:rPr>
          <w:rFonts w:ascii="Cambria Math" w:eastAsia="Cambria Math" w:hAnsi="Cambria Math" w:cs="Cambria Math"/>
          <w:position w:val="11"/>
          <w:sz w:val="17"/>
          <w:szCs w:val="17"/>
        </w:rPr>
        <w:t xml:space="preserve">  </w:t>
      </w:r>
      <w:r>
        <w:rPr>
          <w:rFonts w:ascii="Cambria Math" w:eastAsia="Cambria Math" w:hAnsi="Cambria Math" w:cs="Cambria Math"/>
          <w:spacing w:val="-19"/>
          <w:position w:val="11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position w:val="-3"/>
          <w:sz w:val="24"/>
          <w:szCs w:val="24"/>
        </w:rPr>
        <w:t>log</w:t>
      </w:r>
    </w:p>
    <w:p w:rsidR="0020588E" w:rsidRDefault="002F715C">
      <w:pPr>
        <w:spacing w:line="80" w:lineRule="exact"/>
        <w:ind w:left="217" w:right="401"/>
        <w:jc w:val="center"/>
        <w:rPr>
          <w:rFonts w:ascii="Cambria Math" w:eastAsia="Cambria Math" w:hAnsi="Cambria Math" w:cs="Cambria Math"/>
          <w:sz w:val="17"/>
          <w:szCs w:val="17"/>
        </w:rPr>
      </w:pPr>
      <w:r>
        <w:rPr>
          <w:rFonts w:ascii="Cambria Math" w:eastAsia="Cambria Math" w:hAnsi="Cambria Math" w:cs="Cambria Math"/>
          <w:spacing w:val="1"/>
          <w:position w:val="2"/>
          <w:sz w:val="17"/>
          <w:szCs w:val="17"/>
        </w:rPr>
        <w:t>|</w:t>
      </w:r>
      <w:r>
        <w:rPr>
          <w:rFonts w:ascii="Cambria Math" w:eastAsia="Cambria Math" w:hAnsi="Cambria Math" w:cs="Cambria Math"/>
          <w:w w:val="42"/>
          <w:position w:val="2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2"/>
          <w:w w:val="42"/>
          <w:position w:val="2"/>
          <w:sz w:val="17"/>
          <w:szCs w:val="17"/>
        </w:rPr>
        <w:t>�</w:t>
      </w:r>
      <w:r>
        <w:rPr>
          <w:rFonts w:ascii="Cambria Math" w:eastAsia="Cambria Math" w:hAnsi="Cambria Math" w:cs="Cambria Math"/>
          <w:position w:val="2"/>
          <w:sz w:val="17"/>
          <w:szCs w:val="17"/>
        </w:rPr>
        <w:t>|</w:t>
      </w:r>
    </w:p>
    <w:p w:rsidR="0020588E" w:rsidRDefault="002F715C">
      <w:pPr>
        <w:spacing w:line="480" w:lineRule="exact"/>
        <w:ind w:left="115" w:right="1877"/>
        <w:jc w:val="center"/>
        <w:rPr>
          <w:rFonts w:ascii="Cambria Math" w:eastAsia="Cambria Math" w:hAnsi="Cambria Math" w:cs="Cambria Math"/>
          <w:sz w:val="17"/>
          <w:szCs w:val="17"/>
        </w:rPr>
      </w:pPr>
      <w:r>
        <w:br w:type="column"/>
      </w:r>
      <w:r>
        <w:rPr>
          <w:rFonts w:ascii="Cambria Math" w:eastAsia="Cambria Math" w:hAnsi="Cambria Math" w:cs="Cambria Math"/>
          <w:position w:val="9"/>
          <w:sz w:val="17"/>
          <w:szCs w:val="17"/>
          <w:u w:val="single" w:color="000000"/>
        </w:rPr>
        <w:lastRenderedPageBreak/>
        <w:t xml:space="preserve"> </w:t>
      </w:r>
      <w:r>
        <w:rPr>
          <w:rFonts w:ascii="Cambria Math" w:eastAsia="Cambria Math" w:hAnsi="Cambria Math" w:cs="Cambria Math"/>
          <w:spacing w:val="-1"/>
          <w:position w:val="9"/>
          <w:sz w:val="17"/>
          <w:szCs w:val="17"/>
          <w:u w:val="single" w:color="000000"/>
        </w:rPr>
        <w:t>|</w:t>
      </w:r>
      <w:r>
        <w:rPr>
          <w:rFonts w:ascii="Cambria Math" w:eastAsia="Cambria Math" w:hAnsi="Cambria Math" w:cs="Cambria Math"/>
          <w:spacing w:val="-1"/>
          <w:w w:val="34"/>
          <w:position w:val="8"/>
          <w:sz w:val="17"/>
          <w:szCs w:val="17"/>
          <w:u w:val="single" w:color="000000"/>
        </w:rPr>
        <w:t>𝑆𝑖</w:t>
      </w:r>
      <w:r>
        <w:rPr>
          <w:rFonts w:ascii="Cambria Math" w:eastAsia="Cambria Math" w:hAnsi="Cambria Math" w:cs="Cambria Math"/>
          <w:spacing w:val="6"/>
          <w:position w:val="8"/>
          <w:sz w:val="17"/>
          <w:szCs w:val="17"/>
          <w:u w:val="single" w:color="000000"/>
        </w:rPr>
        <w:t xml:space="preserve"> </w:t>
      </w:r>
      <w:r>
        <w:rPr>
          <w:rFonts w:ascii="Cambria Math" w:eastAsia="Cambria Math" w:hAnsi="Cambria Math" w:cs="Cambria Math"/>
          <w:position w:val="9"/>
          <w:sz w:val="17"/>
          <w:szCs w:val="17"/>
          <w:u w:val="single" w:color="000000"/>
        </w:rPr>
        <w:t>|</w:t>
      </w:r>
      <w:r>
        <w:rPr>
          <w:rFonts w:ascii="Cambria Math" w:eastAsia="Cambria Math" w:hAnsi="Cambria Math" w:cs="Cambria Math"/>
          <w:spacing w:val="1"/>
          <w:position w:val="9"/>
          <w:sz w:val="17"/>
          <w:szCs w:val="17"/>
          <w:u w:val="single" w:color="000000"/>
        </w:rPr>
        <w:t xml:space="preserve"> </w:t>
      </w:r>
    </w:p>
    <w:p w:rsidR="0020588E" w:rsidRDefault="002F715C">
      <w:pPr>
        <w:spacing w:line="120" w:lineRule="exact"/>
        <w:ind w:left="-38" w:right="1905"/>
        <w:jc w:val="center"/>
        <w:rPr>
          <w:rFonts w:ascii="Cambria Math" w:eastAsia="Cambria Math" w:hAnsi="Cambria Math" w:cs="Cambria Math"/>
          <w:sz w:val="17"/>
          <w:szCs w:val="17"/>
        </w:rPr>
        <w:sectPr w:rsidR="0020588E">
          <w:type w:val="continuous"/>
          <w:pgSz w:w="11920" w:h="16840"/>
          <w:pgMar w:top="900" w:right="1580" w:bottom="280" w:left="1680" w:header="720" w:footer="720" w:gutter="0"/>
          <w:cols w:num="3" w:space="720" w:equalWidth="0">
            <w:col w:w="5385" w:space="38"/>
            <w:col w:w="889" w:space="8"/>
            <w:col w:w="2340"/>
          </w:cols>
        </w:sectPr>
      </w:pPr>
      <w:proofErr w:type="gramStart"/>
      <w:r>
        <w:rPr>
          <w:rFonts w:ascii="Cambria Math" w:eastAsia="Cambria Math" w:hAnsi="Cambria Math" w:cs="Cambria Math"/>
          <w:position w:val="9"/>
          <w:sz w:val="17"/>
          <w:szCs w:val="17"/>
        </w:rPr>
        <w:t xml:space="preserve">2 </w:t>
      </w:r>
      <w:r>
        <w:rPr>
          <w:rFonts w:ascii="Cambria Math" w:eastAsia="Cambria Math" w:hAnsi="Cambria Math" w:cs="Cambria Math"/>
          <w:spacing w:val="11"/>
          <w:position w:val="9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spacing w:val="-1"/>
          <w:position w:val="2"/>
          <w:sz w:val="17"/>
          <w:szCs w:val="17"/>
        </w:rPr>
        <w:t>|</w:t>
      </w:r>
      <w:proofErr w:type="gramEnd"/>
      <w:r>
        <w:rPr>
          <w:rFonts w:ascii="Cambria Math" w:eastAsia="Cambria Math" w:hAnsi="Cambria Math" w:cs="Cambria Math"/>
          <w:w w:val="42"/>
          <w:position w:val="1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2"/>
          <w:w w:val="42"/>
          <w:position w:val="1"/>
          <w:sz w:val="17"/>
          <w:szCs w:val="17"/>
        </w:rPr>
        <w:t>�</w:t>
      </w:r>
      <w:r>
        <w:rPr>
          <w:rFonts w:ascii="Cambria Math" w:eastAsia="Cambria Math" w:hAnsi="Cambria Math" w:cs="Cambria Math"/>
          <w:position w:val="2"/>
          <w:sz w:val="17"/>
          <w:szCs w:val="17"/>
        </w:rPr>
        <w:t>|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ind w:left="872"/>
        <w:rPr>
          <w:sz w:val="24"/>
          <w:szCs w:val="24"/>
        </w:rPr>
      </w:pPr>
      <w:r>
        <w:rPr>
          <w:i/>
          <w:sz w:val="24"/>
          <w:szCs w:val="24"/>
        </w:rPr>
        <w:lastRenderedPageBreak/>
        <w:t>Gain ratio</w:t>
      </w:r>
      <w:r>
        <w:rPr>
          <w:i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dirumuskan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</w:p>
    <w:p w:rsidR="0020588E" w:rsidRDefault="002F715C">
      <w:pPr>
        <w:spacing w:line="420" w:lineRule="exact"/>
        <w:ind w:left="3826" w:right="1424"/>
        <w:jc w:val="center"/>
        <w:rPr>
          <w:rFonts w:ascii="Cambria Math" w:eastAsia="Cambria Math" w:hAnsi="Cambria Math" w:cs="Cambria Math"/>
          <w:sz w:val="17"/>
          <w:szCs w:val="17"/>
        </w:rPr>
      </w:pPr>
      <w:proofErr w:type="gramStart"/>
      <w:r>
        <w:rPr>
          <w:rFonts w:ascii="Cambria Math" w:eastAsia="Cambria Math" w:hAnsi="Cambria Math" w:cs="Cambria Math"/>
          <w:w w:val="48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-1"/>
          <w:w w:val="48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w w:val="55"/>
          <w:position w:val="-4"/>
          <w:sz w:val="17"/>
          <w:szCs w:val="17"/>
        </w:rPr>
        <w:t>��</w:t>
      </w:r>
      <w:r>
        <w:rPr>
          <w:rFonts w:ascii="Cambria Math" w:eastAsia="Cambria Math" w:hAnsi="Cambria Math" w:cs="Cambria Math"/>
          <w:spacing w:val="-1"/>
          <w:w w:val="55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w w:val="40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1"/>
          <w:w w:val="40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w w:val="92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1"/>
          <w:w w:val="92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w w:val="48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3"/>
          <w:w w:val="48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-1"/>
          <w:position w:val="-3"/>
          <w:sz w:val="17"/>
          <w:szCs w:val="17"/>
        </w:rPr>
        <w:t>(</w:t>
      </w:r>
      <w:proofErr w:type="gramEnd"/>
      <w:r>
        <w:rPr>
          <w:rFonts w:ascii="Cambria Math" w:eastAsia="Cambria Math" w:hAnsi="Cambria Math" w:cs="Cambria Math"/>
          <w:w w:val="42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2"/>
          <w:w w:val="42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1"/>
          <w:position w:val="-3"/>
          <w:sz w:val="17"/>
          <w:szCs w:val="17"/>
        </w:rPr>
        <w:t>)</w:t>
      </w:r>
      <w:r>
        <w:rPr>
          <w:rFonts w:ascii="Cambria Math" w:eastAsia="Cambria Math" w:hAnsi="Cambria Math" w:cs="Cambria Math"/>
          <w:spacing w:val="1"/>
          <w:w w:val="97"/>
          <w:position w:val="-4"/>
          <w:sz w:val="17"/>
          <w:szCs w:val="17"/>
        </w:rPr>
        <w:t>−</w:t>
      </w:r>
      <w:r>
        <w:rPr>
          <w:rFonts w:ascii="Cambria Math" w:eastAsia="Cambria Math" w:hAnsi="Cambria Math" w:cs="Cambria Math"/>
          <w:position w:val="-3"/>
          <w:sz w:val="17"/>
          <w:szCs w:val="17"/>
        </w:rPr>
        <w:t xml:space="preserve">∑                     </w:t>
      </w:r>
      <w:r>
        <w:rPr>
          <w:rFonts w:ascii="Cambria Math" w:eastAsia="Cambria Math" w:hAnsi="Cambria Math" w:cs="Cambria Math"/>
          <w:spacing w:val="14"/>
          <w:position w:val="-3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w w:val="99"/>
          <w:position w:val="7"/>
          <w:sz w:val="14"/>
          <w:szCs w:val="14"/>
          <w:u w:val="single" w:color="000000"/>
        </w:rPr>
        <w:t xml:space="preserve"> </w:t>
      </w:r>
      <w:r>
        <w:rPr>
          <w:rFonts w:ascii="Cambria Math" w:eastAsia="Cambria Math" w:hAnsi="Cambria Math" w:cs="Cambria Math"/>
          <w:spacing w:val="-1"/>
          <w:w w:val="99"/>
          <w:position w:val="7"/>
          <w:sz w:val="14"/>
          <w:szCs w:val="14"/>
          <w:u w:val="single" w:color="000000"/>
        </w:rPr>
        <w:t>|</w:t>
      </w:r>
      <w:r>
        <w:rPr>
          <w:rFonts w:ascii="Cambria Math" w:eastAsia="Cambria Math" w:hAnsi="Cambria Math" w:cs="Cambria Math"/>
          <w:w w:val="60"/>
          <w:position w:val="6"/>
          <w:sz w:val="14"/>
          <w:szCs w:val="14"/>
          <w:u w:val="single" w:color="000000"/>
        </w:rPr>
        <w:t>𝑆</w:t>
      </w:r>
      <w:r>
        <w:rPr>
          <w:rFonts w:ascii="Cambria Math" w:eastAsia="Cambria Math" w:hAnsi="Cambria Math" w:cs="Cambria Math"/>
          <w:spacing w:val="-1"/>
          <w:w w:val="60"/>
          <w:position w:val="6"/>
          <w:sz w:val="14"/>
          <w:szCs w:val="14"/>
          <w:u w:val="single" w:color="000000"/>
        </w:rPr>
        <w:t>�</w:t>
      </w:r>
      <w:r>
        <w:rPr>
          <w:rFonts w:ascii="Cambria Math" w:eastAsia="Cambria Math" w:hAnsi="Cambria Math" w:cs="Cambria Math"/>
          <w:w w:val="99"/>
          <w:position w:val="7"/>
          <w:sz w:val="14"/>
          <w:szCs w:val="14"/>
          <w:u w:val="single" w:color="000000"/>
        </w:rPr>
        <w:t>|</w:t>
      </w:r>
      <w:r>
        <w:rPr>
          <w:rFonts w:ascii="Cambria Math" w:eastAsia="Cambria Math" w:hAnsi="Cambria Math" w:cs="Cambria Math"/>
          <w:spacing w:val="4"/>
          <w:w w:val="99"/>
          <w:position w:val="7"/>
          <w:sz w:val="14"/>
          <w:szCs w:val="14"/>
          <w:u w:val="single" w:color="000000"/>
        </w:rPr>
        <w:t xml:space="preserve"> </w:t>
      </w:r>
      <w:r>
        <w:rPr>
          <w:rFonts w:ascii="Cambria Math" w:eastAsia="Cambria Math" w:hAnsi="Cambria Math" w:cs="Cambria Math"/>
          <w:w w:val="48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-1"/>
          <w:w w:val="48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w w:val="55"/>
          <w:position w:val="-4"/>
          <w:sz w:val="17"/>
          <w:szCs w:val="17"/>
        </w:rPr>
        <w:t>��</w:t>
      </w:r>
      <w:r>
        <w:rPr>
          <w:rFonts w:ascii="Cambria Math" w:eastAsia="Cambria Math" w:hAnsi="Cambria Math" w:cs="Cambria Math"/>
          <w:spacing w:val="-1"/>
          <w:w w:val="55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w w:val="40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1"/>
          <w:w w:val="40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w w:val="92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1"/>
          <w:w w:val="92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w w:val="48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3"/>
          <w:w w:val="48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-1"/>
          <w:position w:val="-4"/>
          <w:sz w:val="17"/>
          <w:szCs w:val="17"/>
        </w:rPr>
        <w:t>(</w:t>
      </w:r>
      <w:r>
        <w:rPr>
          <w:rFonts w:ascii="Cambria Math" w:eastAsia="Cambria Math" w:hAnsi="Cambria Math" w:cs="Cambria Math"/>
          <w:spacing w:val="-1"/>
          <w:w w:val="42"/>
          <w:position w:val="-4"/>
          <w:sz w:val="17"/>
          <w:szCs w:val="17"/>
        </w:rPr>
        <w:t>𝑆</w:t>
      </w:r>
      <w:r>
        <w:rPr>
          <w:rFonts w:ascii="Cambria Math" w:eastAsia="Cambria Math" w:hAnsi="Cambria Math" w:cs="Cambria Math"/>
          <w:spacing w:val="-1"/>
          <w:w w:val="42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5"/>
          <w:w w:val="42"/>
          <w:position w:val="-4"/>
          <w:sz w:val="17"/>
          <w:szCs w:val="17"/>
        </w:rPr>
        <w:t>�</w:t>
      </w:r>
      <w:r>
        <w:rPr>
          <w:rFonts w:ascii="Cambria Math" w:eastAsia="Cambria Math" w:hAnsi="Cambria Math" w:cs="Cambria Math"/>
          <w:position w:val="-4"/>
          <w:sz w:val="17"/>
          <w:szCs w:val="17"/>
        </w:rPr>
        <w:t>)</w:t>
      </w:r>
    </w:p>
    <w:p w:rsidR="0020588E" w:rsidRDefault="002F715C">
      <w:pPr>
        <w:spacing w:line="160" w:lineRule="exact"/>
        <w:ind w:right="2543"/>
        <w:jc w:val="right"/>
        <w:rPr>
          <w:rFonts w:ascii="Cambria Math" w:eastAsia="Cambria Math" w:hAnsi="Cambria Math" w:cs="Cambria Math"/>
          <w:sz w:val="14"/>
          <w:szCs w:val="14"/>
        </w:rPr>
      </w:pPr>
      <w:r>
        <w:rPr>
          <w:rFonts w:ascii="Cambria Math" w:eastAsia="Cambria Math" w:hAnsi="Cambria Math" w:cs="Cambria Math"/>
          <w:spacing w:val="-1"/>
          <w:w w:val="99"/>
          <w:position w:val="10"/>
          <w:sz w:val="14"/>
          <w:szCs w:val="14"/>
        </w:rPr>
        <w:t>|</w:t>
      </w:r>
      <w:r>
        <w:rPr>
          <w:rFonts w:ascii="Cambria Math" w:eastAsia="Cambria Math" w:hAnsi="Cambria Math" w:cs="Cambria Math"/>
          <w:w w:val="46"/>
          <w:position w:val="10"/>
          <w:sz w:val="14"/>
          <w:szCs w:val="14"/>
        </w:rPr>
        <w:t>𝑆</w:t>
      </w:r>
      <w:r>
        <w:rPr>
          <w:rFonts w:ascii="Cambria Math" w:eastAsia="Cambria Math" w:hAnsi="Cambria Math" w:cs="Cambria Math"/>
          <w:w w:val="99"/>
          <w:position w:val="10"/>
          <w:sz w:val="14"/>
          <w:szCs w:val="14"/>
        </w:rPr>
        <w:t>|</w:t>
      </w:r>
    </w:p>
    <w:p w:rsidR="0020588E" w:rsidRDefault="002F715C">
      <w:pPr>
        <w:tabs>
          <w:tab w:val="left" w:pos="7180"/>
        </w:tabs>
        <w:spacing w:line="160" w:lineRule="exact"/>
        <w:ind w:left="2216"/>
        <w:rPr>
          <w:rFonts w:ascii="Cambria Math" w:eastAsia="Cambria Math" w:hAnsi="Cambria Math" w:cs="Cambria Math"/>
          <w:sz w:val="14"/>
          <w:szCs w:val="14"/>
        </w:rPr>
      </w:pPr>
      <w:r>
        <w:rPr>
          <w:i/>
          <w:position w:val="4"/>
          <w:sz w:val="24"/>
          <w:szCs w:val="24"/>
        </w:rPr>
        <w:t>GainRatio</w:t>
      </w:r>
      <w:r>
        <w:rPr>
          <w:i/>
          <w:spacing w:val="-3"/>
          <w:position w:val="4"/>
          <w:sz w:val="24"/>
          <w:szCs w:val="24"/>
        </w:rPr>
        <w:t>(</w:t>
      </w:r>
      <w:r>
        <w:rPr>
          <w:i/>
          <w:position w:val="4"/>
          <w:sz w:val="24"/>
          <w:szCs w:val="24"/>
        </w:rPr>
        <w:t>S</w:t>
      </w:r>
      <w:proofErr w:type="gramStart"/>
      <w:r>
        <w:rPr>
          <w:i/>
          <w:position w:val="4"/>
          <w:sz w:val="24"/>
          <w:szCs w:val="24"/>
        </w:rPr>
        <w:t>,</w:t>
      </w:r>
      <w:r>
        <w:rPr>
          <w:i/>
          <w:spacing w:val="2"/>
          <w:position w:val="4"/>
          <w:sz w:val="24"/>
          <w:szCs w:val="24"/>
        </w:rPr>
        <w:t>A</w:t>
      </w:r>
      <w:proofErr w:type="gramEnd"/>
      <w:r>
        <w:rPr>
          <w:i/>
          <w:position w:val="4"/>
          <w:sz w:val="24"/>
          <w:szCs w:val="24"/>
        </w:rPr>
        <w:t>)</w:t>
      </w:r>
      <w:r>
        <w:rPr>
          <w:i/>
          <w:spacing w:val="1"/>
          <w:position w:val="4"/>
          <w:sz w:val="24"/>
          <w:szCs w:val="24"/>
        </w:rPr>
        <w:t>=</w:t>
      </w:r>
      <w:r>
        <w:rPr>
          <w:rFonts w:ascii="Cambria Math" w:eastAsia="Cambria Math" w:hAnsi="Cambria Math" w:cs="Cambria Math"/>
          <w:w w:val="99"/>
          <w:position w:val="16"/>
          <w:sz w:val="14"/>
          <w:szCs w:val="14"/>
          <w:u w:val="single" w:color="000000"/>
        </w:rPr>
        <w:t xml:space="preserve"> </w:t>
      </w:r>
      <w:r>
        <w:rPr>
          <w:rFonts w:ascii="Cambria Math" w:eastAsia="Cambria Math" w:hAnsi="Cambria Math" w:cs="Cambria Math"/>
          <w:position w:val="16"/>
          <w:sz w:val="14"/>
          <w:szCs w:val="14"/>
          <w:u w:val="single" w:color="000000"/>
        </w:rPr>
        <w:t xml:space="preserve">                                      </w:t>
      </w:r>
      <w:r>
        <w:rPr>
          <w:rFonts w:ascii="Cambria Math" w:eastAsia="Cambria Math" w:hAnsi="Cambria Math" w:cs="Cambria Math"/>
          <w:spacing w:val="-15"/>
          <w:position w:val="16"/>
          <w:sz w:val="14"/>
          <w:szCs w:val="14"/>
          <w:u w:val="single" w:color="000000"/>
        </w:rPr>
        <w:t xml:space="preserve"> </w:t>
      </w:r>
      <w:r>
        <w:rPr>
          <w:rFonts w:ascii="Cambria Math" w:eastAsia="Cambria Math" w:hAnsi="Cambria Math" w:cs="Cambria Math"/>
          <w:w w:val="55"/>
          <w:position w:val="16"/>
          <w:sz w:val="14"/>
          <w:szCs w:val="14"/>
          <w:u w:val="single" w:color="000000"/>
        </w:rPr>
        <w:t>�</w:t>
      </w:r>
      <w:r>
        <w:rPr>
          <w:rFonts w:ascii="Cambria Math" w:eastAsia="Cambria Math" w:hAnsi="Cambria Math" w:cs="Cambria Math"/>
          <w:spacing w:val="-1"/>
          <w:w w:val="55"/>
          <w:position w:val="16"/>
          <w:sz w:val="14"/>
          <w:szCs w:val="14"/>
          <w:u w:val="single" w:color="000000"/>
        </w:rPr>
        <w:t>�</w:t>
      </w:r>
      <w:r>
        <w:rPr>
          <w:rFonts w:ascii="Cambria Math" w:eastAsia="Cambria Math" w:hAnsi="Cambria Math" w:cs="Cambria Math"/>
          <w:w w:val="99"/>
          <w:position w:val="16"/>
          <w:sz w:val="14"/>
          <w:szCs w:val="14"/>
          <w:u w:val="single" w:color="000000"/>
        </w:rPr>
        <w:t>∈</w:t>
      </w:r>
      <w:r>
        <w:rPr>
          <w:rFonts w:ascii="Cambria Math" w:eastAsia="Cambria Math" w:hAnsi="Cambria Math" w:cs="Cambria Math"/>
          <w:spacing w:val="2"/>
          <w:w w:val="99"/>
          <w:position w:val="16"/>
          <w:sz w:val="14"/>
          <w:szCs w:val="14"/>
          <w:u w:val="single" w:color="000000"/>
        </w:rPr>
        <w:t xml:space="preserve"> </w:t>
      </w:r>
      <w:r>
        <w:rPr>
          <w:rFonts w:ascii="Cambria Math" w:eastAsia="Cambria Math" w:hAnsi="Cambria Math" w:cs="Cambria Math"/>
          <w:w w:val="55"/>
          <w:position w:val="16"/>
          <w:sz w:val="14"/>
          <w:szCs w:val="14"/>
          <w:u w:val="single" w:color="000000"/>
        </w:rPr>
        <w:t>�</w:t>
      </w:r>
      <w:r>
        <w:rPr>
          <w:rFonts w:ascii="Cambria Math" w:eastAsia="Cambria Math" w:hAnsi="Cambria Math" w:cs="Cambria Math"/>
          <w:spacing w:val="-1"/>
          <w:w w:val="55"/>
          <w:position w:val="16"/>
          <w:sz w:val="14"/>
          <w:szCs w:val="14"/>
          <w:u w:val="single" w:color="000000"/>
        </w:rPr>
        <w:t>�</w:t>
      </w:r>
      <w:r>
        <w:rPr>
          <w:rFonts w:ascii="Cambria Math" w:eastAsia="Cambria Math" w:hAnsi="Cambria Math" w:cs="Cambria Math"/>
          <w:w w:val="39"/>
          <w:position w:val="16"/>
          <w:sz w:val="14"/>
          <w:szCs w:val="14"/>
          <w:u w:val="single" w:color="000000"/>
        </w:rPr>
        <w:t>𝑎𝑙</w:t>
      </w:r>
      <w:r>
        <w:rPr>
          <w:rFonts w:ascii="Cambria Math" w:eastAsia="Cambria Math" w:hAnsi="Cambria Math" w:cs="Cambria Math"/>
          <w:w w:val="64"/>
          <w:position w:val="16"/>
          <w:sz w:val="14"/>
          <w:szCs w:val="14"/>
          <w:u w:val="single" w:color="000000"/>
        </w:rPr>
        <w:t>�</w:t>
      </w:r>
      <w:r>
        <w:rPr>
          <w:rFonts w:ascii="Cambria Math" w:eastAsia="Cambria Math" w:hAnsi="Cambria Math" w:cs="Cambria Math"/>
          <w:w w:val="64"/>
          <w:position w:val="16"/>
          <w:sz w:val="14"/>
          <w:szCs w:val="14"/>
          <w:u w:val="single" w:color="000000"/>
        </w:rPr>
        <w:t>𝑒</w:t>
      </w:r>
      <w:r>
        <w:rPr>
          <w:rFonts w:ascii="Cambria Math" w:eastAsia="Cambria Math" w:hAnsi="Cambria Math" w:cs="Cambria Math"/>
          <w:spacing w:val="4"/>
          <w:w w:val="99"/>
          <w:position w:val="16"/>
          <w:sz w:val="14"/>
          <w:szCs w:val="14"/>
          <w:u w:val="single" w:color="000000"/>
        </w:rPr>
        <w:t xml:space="preserve"> </w:t>
      </w:r>
      <w:r>
        <w:rPr>
          <w:rFonts w:ascii="Cambria Math" w:eastAsia="Cambria Math" w:hAnsi="Cambria Math" w:cs="Cambria Math"/>
          <w:w w:val="99"/>
          <w:position w:val="16"/>
          <w:sz w:val="14"/>
          <w:szCs w:val="14"/>
          <w:u w:val="single" w:color="000000"/>
        </w:rPr>
        <w:t>(</w:t>
      </w:r>
      <w:r>
        <w:rPr>
          <w:rFonts w:ascii="Cambria Math" w:eastAsia="Cambria Math" w:hAnsi="Cambria Math" w:cs="Cambria Math"/>
          <w:w w:val="56"/>
          <w:position w:val="16"/>
          <w:sz w:val="14"/>
          <w:szCs w:val="14"/>
          <w:u w:val="single" w:color="000000"/>
        </w:rPr>
        <w:t>𝐴</w:t>
      </w:r>
      <w:r>
        <w:rPr>
          <w:rFonts w:ascii="Cambria Math" w:eastAsia="Cambria Math" w:hAnsi="Cambria Math" w:cs="Cambria Math"/>
          <w:w w:val="99"/>
          <w:position w:val="16"/>
          <w:sz w:val="14"/>
          <w:szCs w:val="14"/>
          <w:u w:val="single" w:color="000000"/>
        </w:rPr>
        <w:t xml:space="preserve">) </w:t>
      </w:r>
      <w:r>
        <w:rPr>
          <w:rFonts w:ascii="Cambria Math" w:eastAsia="Cambria Math" w:hAnsi="Cambria Math" w:cs="Cambria Math"/>
          <w:position w:val="16"/>
          <w:sz w:val="14"/>
          <w:szCs w:val="14"/>
          <w:u w:val="single" w:color="000000"/>
        </w:rPr>
        <w:tab/>
      </w:r>
    </w:p>
    <w:p w:rsidR="0020588E" w:rsidRDefault="002F715C">
      <w:pPr>
        <w:spacing w:line="460" w:lineRule="exact"/>
        <w:ind w:left="4557" w:right="2158"/>
        <w:jc w:val="center"/>
        <w:rPr>
          <w:rFonts w:ascii="Cambria Math" w:eastAsia="Cambria Math" w:hAnsi="Cambria Math" w:cs="Cambria Math"/>
          <w:sz w:val="17"/>
          <w:szCs w:val="17"/>
        </w:rPr>
        <w:sectPr w:rsidR="0020588E">
          <w:type w:val="continuous"/>
          <w:pgSz w:w="11920" w:h="16840"/>
          <w:pgMar w:top="900" w:right="1580" w:bottom="280" w:left="1680" w:header="720" w:footer="720" w:gutter="0"/>
          <w:cols w:space="720"/>
        </w:sectPr>
      </w:pPr>
      <w:r>
        <w:rPr>
          <w:rFonts w:ascii="Cambria Math" w:eastAsia="Cambria Math" w:hAnsi="Cambria Math" w:cs="Cambria Math"/>
          <w:w w:val="42"/>
          <w:position w:val="33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-1"/>
          <w:w w:val="42"/>
          <w:position w:val="33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1"/>
          <w:w w:val="95"/>
          <w:position w:val="33"/>
          <w:sz w:val="17"/>
          <w:szCs w:val="17"/>
        </w:rPr>
        <w:t>�</w:t>
      </w:r>
      <w:r>
        <w:rPr>
          <w:rFonts w:ascii="Cambria Math" w:eastAsia="Cambria Math" w:hAnsi="Cambria Math" w:cs="Cambria Math"/>
          <w:w w:val="34"/>
          <w:position w:val="33"/>
          <w:sz w:val="17"/>
          <w:szCs w:val="17"/>
        </w:rPr>
        <w:t>�</w:t>
      </w:r>
      <w:r>
        <w:rPr>
          <w:rFonts w:ascii="Cambria Math" w:eastAsia="Cambria Math" w:hAnsi="Cambria Math" w:cs="Cambria Math"/>
          <w:w w:val="34"/>
          <w:position w:val="33"/>
          <w:sz w:val="17"/>
          <w:szCs w:val="17"/>
        </w:rPr>
        <w:t>𝑖</w:t>
      </w:r>
      <w:r>
        <w:rPr>
          <w:rFonts w:ascii="Cambria Math" w:eastAsia="Cambria Math" w:hAnsi="Cambria Math" w:cs="Cambria Math"/>
          <w:w w:val="34"/>
          <w:position w:val="33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-1"/>
          <w:w w:val="34"/>
          <w:position w:val="33"/>
          <w:sz w:val="17"/>
          <w:szCs w:val="17"/>
        </w:rPr>
        <w:t>�</w:t>
      </w:r>
      <w:r>
        <w:rPr>
          <w:rFonts w:ascii="Cambria Math" w:eastAsia="Cambria Math" w:hAnsi="Cambria Math" w:cs="Cambria Math"/>
          <w:w w:val="29"/>
          <w:position w:val="33"/>
          <w:sz w:val="17"/>
          <w:szCs w:val="17"/>
        </w:rPr>
        <w:t>𝐼</w:t>
      </w:r>
      <w:r>
        <w:rPr>
          <w:rFonts w:ascii="Cambria Math" w:eastAsia="Cambria Math" w:hAnsi="Cambria Math" w:cs="Cambria Math"/>
          <w:w w:val="63"/>
          <w:position w:val="33"/>
          <w:sz w:val="17"/>
          <w:szCs w:val="17"/>
        </w:rPr>
        <w:t>��</w:t>
      </w:r>
      <w:r>
        <w:rPr>
          <w:rFonts w:ascii="Cambria Math" w:eastAsia="Cambria Math" w:hAnsi="Cambria Math" w:cs="Cambria Math"/>
          <w:spacing w:val="1"/>
          <w:w w:val="63"/>
          <w:position w:val="33"/>
          <w:sz w:val="17"/>
          <w:szCs w:val="17"/>
        </w:rPr>
        <w:t>�</w:t>
      </w:r>
      <w:r>
        <w:rPr>
          <w:rFonts w:ascii="Cambria Math" w:eastAsia="Cambria Math" w:hAnsi="Cambria Math" w:cs="Cambria Math"/>
          <w:w w:val="56"/>
          <w:position w:val="33"/>
          <w:sz w:val="17"/>
          <w:szCs w:val="17"/>
        </w:rPr>
        <w:t>��</w:t>
      </w:r>
      <w:r>
        <w:rPr>
          <w:rFonts w:ascii="Cambria Math" w:eastAsia="Cambria Math" w:hAnsi="Cambria Math" w:cs="Cambria Math"/>
          <w:spacing w:val="1"/>
          <w:w w:val="56"/>
          <w:position w:val="33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-1"/>
          <w:w w:val="142"/>
          <w:position w:val="33"/>
          <w:sz w:val="17"/>
          <w:szCs w:val="17"/>
        </w:rPr>
        <w:t>�</w:t>
      </w:r>
      <w:r>
        <w:rPr>
          <w:rFonts w:ascii="Cambria Math" w:eastAsia="Cambria Math" w:hAnsi="Cambria Math" w:cs="Cambria Math"/>
          <w:w w:val="47"/>
          <w:position w:val="33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-1"/>
          <w:w w:val="47"/>
          <w:position w:val="33"/>
          <w:sz w:val="17"/>
          <w:szCs w:val="17"/>
        </w:rPr>
        <w:t>�</w:t>
      </w:r>
      <w:r>
        <w:rPr>
          <w:rFonts w:ascii="Cambria Math" w:eastAsia="Cambria Math" w:hAnsi="Cambria Math" w:cs="Cambria Math"/>
          <w:w w:val="33"/>
          <w:position w:val="33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-1"/>
          <w:w w:val="33"/>
          <w:position w:val="33"/>
          <w:sz w:val="17"/>
          <w:szCs w:val="17"/>
        </w:rPr>
        <w:t>�</w:t>
      </w:r>
      <w:r>
        <w:rPr>
          <w:rFonts w:ascii="Cambria Math" w:eastAsia="Cambria Math" w:hAnsi="Cambria Math" w:cs="Cambria Math"/>
          <w:w w:val="47"/>
          <w:position w:val="33"/>
          <w:sz w:val="17"/>
          <w:szCs w:val="17"/>
        </w:rPr>
        <w:t>𝑖</w:t>
      </w:r>
      <w:proofErr w:type="gramStart"/>
      <w:r>
        <w:rPr>
          <w:rFonts w:ascii="Cambria Math" w:eastAsia="Cambria Math" w:hAnsi="Cambria Math" w:cs="Cambria Math"/>
          <w:spacing w:val="1"/>
          <w:w w:val="47"/>
          <w:position w:val="33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1"/>
          <w:w w:val="98"/>
          <w:position w:val="33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1"/>
          <w:position w:val="33"/>
          <w:sz w:val="17"/>
          <w:szCs w:val="17"/>
        </w:rPr>
        <w:t>(</w:t>
      </w:r>
      <w:proofErr w:type="gramEnd"/>
      <w:r>
        <w:rPr>
          <w:rFonts w:ascii="Cambria Math" w:eastAsia="Cambria Math" w:hAnsi="Cambria Math" w:cs="Cambria Math"/>
          <w:w w:val="42"/>
          <w:position w:val="33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2"/>
          <w:w w:val="42"/>
          <w:position w:val="33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1"/>
          <w:position w:val="33"/>
          <w:sz w:val="17"/>
          <w:szCs w:val="17"/>
        </w:rPr>
        <w:t>,</w:t>
      </w:r>
      <w:r>
        <w:rPr>
          <w:rFonts w:ascii="Cambria Math" w:eastAsia="Cambria Math" w:hAnsi="Cambria Math" w:cs="Cambria Math"/>
          <w:w w:val="50"/>
          <w:position w:val="33"/>
          <w:sz w:val="17"/>
          <w:szCs w:val="17"/>
        </w:rPr>
        <w:t>𝐴</w:t>
      </w:r>
      <w:r>
        <w:rPr>
          <w:rFonts w:ascii="Cambria Math" w:eastAsia="Cambria Math" w:hAnsi="Cambria Math" w:cs="Cambria Math"/>
          <w:position w:val="33"/>
          <w:sz w:val="17"/>
          <w:szCs w:val="17"/>
        </w:rPr>
        <w:t>)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before="15" w:line="240" w:lineRule="exact"/>
        <w:rPr>
          <w:sz w:val="24"/>
          <w:szCs w:val="24"/>
        </w:rPr>
      </w:pPr>
    </w:p>
    <w:p w:rsidR="0020588E" w:rsidRDefault="002F715C">
      <w:pPr>
        <w:spacing w:before="29"/>
        <w:ind w:left="872"/>
        <w:rPr>
          <w:sz w:val="24"/>
          <w:szCs w:val="24"/>
        </w:rPr>
      </w:pPr>
      <w:r>
        <w:rPr>
          <w:sz w:val="24"/>
          <w:szCs w:val="24"/>
        </w:rPr>
        <w:t>Dimana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ind w:left="872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: 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mpunan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mpel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spacing w:line="359" w:lineRule="auto"/>
        <w:ind w:left="872" w:right="81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mpai</w:t>
      </w:r>
      <w:r>
        <w:rPr>
          <w:spacing w:val="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c: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sub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ian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mpel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1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ar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 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 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lai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tribut</w:t>
      </w:r>
      <w:r>
        <w:rPr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A</w:t>
      </w:r>
    </w:p>
    <w:p w:rsidR="0020588E" w:rsidRDefault="0020588E">
      <w:pPr>
        <w:spacing w:line="200" w:lineRule="exact"/>
      </w:pPr>
    </w:p>
    <w:p w:rsidR="0020588E" w:rsidRDefault="0020588E">
      <w:pPr>
        <w:spacing w:before="6" w:line="260" w:lineRule="exact"/>
        <w:rPr>
          <w:sz w:val="26"/>
          <w:szCs w:val="26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b/>
          <w:sz w:val="24"/>
          <w:szCs w:val="24"/>
        </w:rPr>
        <w:t xml:space="preserve">7.4   </w:t>
      </w:r>
      <w:r>
        <w:rPr>
          <w:b/>
          <w:spacing w:val="36"/>
          <w:sz w:val="24"/>
          <w:szCs w:val="24"/>
        </w:rPr>
        <w:t xml:space="preserve"> </w:t>
      </w:r>
      <w:r>
        <w:rPr>
          <w:b/>
          <w:sz w:val="24"/>
          <w:szCs w:val="24"/>
        </w:rPr>
        <w:t>C4.5</w:t>
      </w:r>
    </w:p>
    <w:p w:rsidR="0020588E" w:rsidRDefault="0020588E">
      <w:pPr>
        <w:spacing w:before="4" w:line="120" w:lineRule="exact"/>
        <w:rPr>
          <w:sz w:val="13"/>
          <w:szCs w:val="13"/>
        </w:rPr>
      </w:pPr>
    </w:p>
    <w:p w:rsidR="0020588E" w:rsidRDefault="002F715C">
      <w:pPr>
        <w:spacing w:line="360" w:lineRule="auto"/>
        <w:ind w:left="588" w:right="75" w:firstLine="852"/>
        <w:jc w:val="both"/>
        <w:rPr>
          <w:sz w:val="24"/>
          <w:szCs w:val="24"/>
        </w:rPr>
      </w:pPr>
      <w:r>
        <w:rPr>
          <w:sz w:val="24"/>
          <w:szCs w:val="24"/>
        </w:rPr>
        <w:t>Al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oritma </w:t>
      </w:r>
      <w:r>
        <w:rPr>
          <w:i/>
          <w:spacing w:val="2"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ec</w:t>
      </w:r>
      <w:r>
        <w:rPr>
          <w:i/>
          <w:sz w:val="24"/>
          <w:szCs w:val="24"/>
        </w:rPr>
        <w:t>is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 xml:space="preserve">on 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r</w:t>
      </w:r>
      <w:r>
        <w:rPr>
          <w:i/>
          <w:spacing w:val="1"/>
          <w:sz w:val="24"/>
          <w:szCs w:val="24"/>
        </w:rPr>
        <w:t>e</w:t>
      </w:r>
      <w:r>
        <w:rPr>
          <w:i/>
          <w:sz w:val="24"/>
          <w:szCs w:val="24"/>
        </w:rPr>
        <w:t>e</w:t>
      </w:r>
      <w:r>
        <w:rPr>
          <w:i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C4.5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tau </w:t>
      </w:r>
      <w:r>
        <w:rPr>
          <w:i/>
          <w:sz w:val="24"/>
          <w:szCs w:val="24"/>
        </w:rPr>
        <w:t>Clas</w:t>
      </w:r>
      <w:r>
        <w:rPr>
          <w:i/>
          <w:spacing w:val="1"/>
          <w:sz w:val="24"/>
          <w:szCs w:val="24"/>
        </w:rPr>
        <w:t>s</w:t>
      </w:r>
      <w:r>
        <w:rPr>
          <w:i/>
          <w:sz w:val="24"/>
          <w:szCs w:val="24"/>
        </w:rPr>
        <w:t>i</w:t>
      </w:r>
      <w:r>
        <w:rPr>
          <w:i/>
          <w:spacing w:val="1"/>
          <w:sz w:val="24"/>
          <w:szCs w:val="24"/>
        </w:rPr>
        <w:t>f</w:t>
      </w:r>
      <w:r>
        <w:rPr>
          <w:i/>
          <w:sz w:val="24"/>
          <w:szCs w:val="24"/>
        </w:rPr>
        <w:t>ication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ve</w:t>
      </w:r>
      <w:r>
        <w:rPr>
          <w:i/>
          <w:sz w:val="24"/>
          <w:szCs w:val="24"/>
        </w:rPr>
        <w:t>rs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on</w:t>
      </w:r>
      <w:r>
        <w:rPr>
          <w:i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4.5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lah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volusi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oritma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oritma</w:t>
      </w:r>
      <w:r>
        <w:rPr>
          <w:spacing w:val="2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I</w:t>
      </w:r>
      <w:r>
        <w:rPr>
          <w:sz w:val="24"/>
          <w:szCs w:val="24"/>
        </w:rPr>
        <w:t>D3, diseb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dua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oritma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ip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oleh</w:t>
      </w:r>
      <w:r>
        <w:rPr>
          <w:spacing w:val="2"/>
          <w:sz w:val="24"/>
          <w:szCs w:val="24"/>
        </w:rPr>
        <w:t xml:space="preserve"> o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proofErr w:type="gramStart"/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proofErr w:type="gramEnd"/>
      <w:r>
        <w:rPr>
          <w:sz w:val="24"/>
          <w:szCs w:val="24"/>
        </w:rPr>
        <w:t>.</w:t>
      </w:r>
      <w:r>
        <w:rPr>
          <w:spacing w:val="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Quinlan</w:t>
      </w:r>
      <w:proofErr w:type="gramStart"/>
      <w:r>
        <w:rPr>
          <w:sz w:val="24"/>
          <w:szCs w:val="24"/>
        </w:rPr>
        <w:t>,198</w:t>
      </w:r>
      <w:r>
        <w:rPr>
          <w:spacing w:val="2"/>
          <w:sz w:val="24"/>
          <w:szCs w:val="24"/>
        </w:rPr>
        <w:t>3</w:t>
      </w:r>
      <w:proofErr w:type="gramEnd"/>
      <w:r>
        <w:rPr>
          <w:spacing w:val="-2"/>
          <w:sz w:val="24"/>
          <w:szCs w:val="24"/>
        </w:rPr>
        <w:t>&amp;</w:t>
      </w:r>
      <w:r>
        <w:rPr>
          <w:sz w:val="24"/>
          <w:szCs w:val="24"/>
        </w:rPr>
        <w:t>1993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 Al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oritma C4.5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3"/>
          <w:sz w:val="24"/>
          <w:szCs w:val="24"/>
        </w:rPr>
        <w:t>g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ohon</w:t>
      </w:r>
      <w:r>
        <w:rPr>
          <w:spacing w:val="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putus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(</w:t>
      </w:r>
      <w:proofErr w:type="gramEnd"/>
      <w:r>
        <w:rPr>
          <w:i/>
          <w:spacing w:val="2"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ec</w:t>
      </w:r>
      <w:r>
        <w:rPr>
          <w:i/>
          <w:sz w:val="24"/>
          <w:szCs w:val="24"/>
        </w:rPr>
        <w:t>is</w:t>
      </w:r>
      <w:r>
        <w:rPr>
          <w:i/>
          <w:spacing w:val="1"/>
          <w:sz w:val="24"/>
          <w:szCs w:val="24"/>
        </w:rPr>
        <w:t>i</w:t>
      </w:r>
      <w:r>
        <w:rPr>
          <w:i/>
          <w:spacing w:val="2"/>
          <w:sz w:val="24"/>
          <w:szCs w:val="24"/>
        </w:rPr>
        <w:t>o</w:t>
      </w:r>
      <w:r>
        <w:rPr>
          <w:i/>
          <w:sz w:val="24"/>
          <w:szCs w:val="24"/>
        </w:rPr>
        <w:t>n</w:t>
      </w:r>
      <w:r>
        <w:rPr>
          <w:i/>
          <w:spacing w:val="1"/>
          <w:sz w:val="24"/>
          <w:szCs w:val="24"/>
        </w:rPr>
        <w:t xml:space="preserve"> T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1"/>
          <w:sz w:val="24"/>
          <w:szCs w:val="24"/>
        </w:rPr>
        <w:t>e</w:t>
      </w:r>
      <w:r>
        <w:rPr>
          <w:sz w:val="24"/>
          <w:szCs w:val="24"/>
        </w:rPr>
        <w:t>)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dibe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kursif</w:t>
      </w:r>
      <w:r>
        <w:rPr>
          <w:spacing w:val="-6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but.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goritma C4.5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ntukan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kinan test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memb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 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lui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tes</w:t>
      </w:r>
      <w:r>
        <w:rPr>
          <w:spacing w:val="7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mem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i/>
          <w:sz w:val="24"/>
          <w:szCs w:val="24"/>
        </w:rPr>
        <w:t>in</w:t>
      </w:r>
      <w:r>
        <w:rPr>
          <w:i/>
          <w:spacing w:val="1"/>
          <w:sz w:val="24"/>
          <w:szCs w:val="24"/>
        </w:rPr>
        <w:t>f</w:t>
      </w:r>
      <w:r>
        <w:rPr>
          <w:i/>
          <w:sz w:val="24"/>
          <w:szCs w:val="24"/>
        </w:rPr>
        <w:t>ormation</w:t>
      </w:r>
      <w:r>
        <w:rPr>
          <w:i/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gain</w:t>
      </w:r>
      <w:r>
        <w:rPr>
          <w:i/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rb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ik</w:t>
      </w:r>
      <w:proofErr w:type="gramStart"/>
      <w:r>
        <w:rPr>
          <w:spacing w:val="1"/>
          <w:sz w:val="24"/>
          <w:szCs w:val="24"/>
        </w:rPr>
        <w:t>.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Si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h,</w:t>
      </w:r>
      <w:r>
        <w:rPr>
          <w:spacing w:val="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onia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Gupt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2014)</w:t>
      </w:r>
    </w:p>
    <w:p w:rsidR="0020588E" w:rsidRDefault="002F715C">
      <w:pPr>
        <w:spacing w:before="4"/>
        <w:ind w:left="1440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lebih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n</w:t>
      </w:r>
      <w:r>
        <w:rPr>
          <w:spacing w:val="-1"/>
          <w:sz w:val="24"/>
          <w:szCs w:val="24"/>
        </w:rPr>
        <w:t>-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lebih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oritma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C4.5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dibandi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oritma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spacing w:val="-3"/>
          <w:sz w:val="24"/>
          <w:szCs w:val="24"/>
        </w:rPr>
        <w:t>I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3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u: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spacing w:line="361" w:lineRule="auto"/>
        <w:ind w:left="1016" w:right="77" w:hanging="360"/>
        <w:rPr>
          <w:sz w:val="24"/>
          <w:szCs w:val="24"/>
        </w:rPr>
      </w:pPr>
      <w:r>
        <w:rPr>
          <w:sz w:val="24"/>
          <w:szCs w:val="24"/>
        </w:rPr>
        <w:t>1.   Al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oritma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C4.5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</w:t>
      </w:r>
      <w:r>
        <w:rPr>
          <w:spacing w:val="4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3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4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tribu</w:t>
      </w:r>
      <w:r>
        <w:rPr>
          <w:spacing w:val="5"/>
          <w:sz w:val="24"/>
          <w:szCs w:val="24"/>
        </w:rPr>
        <w:t>t</w:t>
      </w:r>
      <w:r>
        <w:rPr>
          <w:spacing w:val="-1"/>
          <w:sz w:val="24"/>
          <w:szCs w:val="24"/>
        </w:rPr>
        <w:t>-a</w:t>
      </w:r>
      <w:r>
        <w:rPr>
          <w:sz w:val="24"/>
          <w:szCs w:val="24"/>
        </w:rPr>
        <w:t>tribut</w:t>
      </w:r>
      <w:r>
        <w:rPr>
          <w:spacing w:val="4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ng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 kon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inu dan 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rsif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skri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20588E" w:rsidRDefault="002F715C">
      <w:pPr>
        <w:spacing w:before="2" w:line="360" w:lineRule="auto"/>
        <w:ind w:left="1016" w:right="77" w:hanging="360"/>
        <w:rPr>
          <w:sz w:val="24"/>
          <w:szCs w:val="24"/>
        </w:rPr>
      </w:pPr>
      <w:r>
        <w:rPr>
          <w:sz w:val="24"/>
          <w:szCs w:val="24"/>
        </w:rPr>
        <w:t>2.   Al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oritma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C4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5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9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tasi</w:t>
      </w:r>
      <w:r>
        <w:rPr>
          <w:spacing w:val="1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tribut</w:t>
      </w:r>
      <w:r>
        <w:rPr>
          <w:spacing w:val="19"/>
          <w:sz w:val="24"/>
          <w:szCs w:val="24"/>
        </w:rPr>
        <w:t xml:space="preserve"> </w:t>
      </w:r>
      <w:r>
        <w:rPr>
          <w:i/>
          <w:sz w:val="24"/>
          <w:szCs w:val="24"/>
        </w:rPr>
        <w:t>num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ric</w:t>
      </w:r>
      <w:r>
        <w:rPr>
          <w:sz w:val="24"/>
          <w:szCs w:val="24"/>
        </w:rPr>
        <w:t>,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-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2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hi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rta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rro</w:t>
      </w:r>
      <w:r>
        <w:rPr>
          <w:i/>
          <w:spacing w:val="1"/>
          <w:sz w:val="24"/>
          <w:szCs w:val="24"/>
        </w:rPr>
        <w:t>r</w:t>
      </w:r>
      <w:r>
        <w:rPr>
          <w:sz w:val="24"/>
          <w:szCs w:val="24"/>
        </w:rPr>
        <w:t>.</w:t>
      </w:r>
    </w:p>
    <w:p w:rsidR="0020588E" w:rsidRDefault="002F715C">
      <w:pPr>
        <w:spacing w:before="3" w:line="360" w:lineRule="auto"/>
        <w:ind w:left="1016" w:right="82" w:hanging="360"/>
        <w:rPr>
          <w:sz w:val="24"/>
          <w:szCs w:val="24"/>
        </w:rPr>
      </w:pPr>
      <w:r>
        <w:rPr>
          <w:sz w:val="24"/>
          <w:szCs w:val="24"/>
        </w:rPr>
        <w:t>3.   Al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oritma</w:t>
      </w:r>
      <w:r>
        <w:rPr>
          <w:spacing w:val="28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mem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pus</w:t>
      </w:r>
      <w:r>
        <w:rPr>
          <w:spacing w:val="29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3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3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rl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i/>
          <w:sz w:val="24"/>
          <w:szCs w:val="24"/>
        </w:rPr>
        <w:t>node</w:t>
      </w:r>
      <w:r>
        <w:rPr>
          <w:i/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un.</w:t>
      </w:r>
    </w:p>
    <w:p w:rsidR="0020588E" w:rsidRDefault="002F715C">
      <w:pPr>
        <w:spacing w:before="3"/>
        <w:ind w:left="872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eca</w:t>
      </w:r>
      <w:r>
        <w:rPr>
          <w:sz w:val="24"/>
          <w:szCs w:val="24"/>
        </w:rPr>
        <w:t>ra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umum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2 tah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utama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: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i/>
          <w:sz w:val="24"/>
          <w:szCs w:val="24"/>
        </w:rPr>
        <w:t>a)</w:t>
      </w:r>
      <w:r>
        <w:rPr>
          <w:i/>
          <w:spacing w:val="23"/>
          <w:sz w:val="24"/>
          <w:szCs w:val="24"/>
        </w:rPr>
        <w:t xml:space="preserve"> </w:t>
      </w:r>
      <w:r>
        <w:rPr>
          <w:i/>
          <w:sz w:val="24"/>
          <w:szCs w:val="24"/>
        </w:rPr>
        <w:t>Information ga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n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spacing w:line="260" w:lineRule="exact"/>
        <w:ind w:left="1258" w:right="5561"/>
        <w:jc w:val="center"/>
        <w:rPr>
          <w:sz w:val="24"/>
          <w:szCs w:val="24"/>
        </w:rPr>
        <w:sectPr w:rsidR="0020588E">
          <w:pgSz w:w="11920" w:h="16840"/>
          <w:pgMar w:top="1560" w:right="1580" w:bottom="280" w:left="1680" w:header="0" w:footer="1047" w:gutter="0"/>
          <w:cols w:space="720"/>
        </w:sectPr>
      </w:pPr>
      <w:r>
        <w:rPr>
          <w:spacing w:val="1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eca</w:t>
      </w:r>
      <w:r>
        <w:rPr>
          <w:position w:val="-1"/>
          <w:sz w:val="24"/>
          <w:szCs w:val="24"/>
        </w:rPr>
        <w:t>ra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tem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s:</w:t>
      </w:r>
    </w:p>
    <w:p w:rsidR="0020588E" w:rsidRDefault="002F715C">
      <w:pPr>
        <w:spacing w:line="360" w:lineRule="exact"/>
        <w:ind w:left="2653" w:right="-62"/>
        <w:rPr>
          <w:rFonts w:ascii="Cambria Math" w:eastAsia="Cambria Math" w:hAnsi="Cambria Math" w:cs="Cambria Math"/>
          <w:sz w:val="17"/>
          <w:szCs w:val="17"/>
        </w:rPr>
      </w:pPr>
      <w:r>
        <w:rPr>
          <w:i/>
          <w:position w:val="-15"/>
          <w:sz w:val="24"/>
          <w:szCs w:val="24"/>
        </w:rPr>
        <w:lastRenderedPageBreak/>
        <w:t>Gain</w:t>
      </w:r>
      <w:r>
        <w:rPr>
          <w:i/>
          <w:spacing w:val="-3"/>
          <w:position w:val="-15"/>
          <w:sz w:val="24"/>
          <w:szCs w:val="24"/>
        </w:rPr>
        <w:t>(</w:t>
      </w:r>
      <w:r>
        <w:rPr>
          <w:i/>
          <w:position w:val="-15"/>
          <w:sz w:val="24"/>
          <w:szCs w:val="24"/>
        </w:rPr>
        <w:t>S</w:t>
      </w:r>
      <w:proofErr w:type="gramStart"/>
      <w:r>
        <w:rPr>
          <w:i/>
          <w:position w:val="-15"/>
          <w:sz w:val="24"/>
          <w:szCs w:val="24"/>
        </w:rPr>
        <w:t>,</w:t>
      </w:r>
      <w:r>
        <w:rPr>
          <w:i/>
          <w:spacing w:val="2"/>
          <w:position w:val="-15"/>
          <w:sz w:val="24"/>
          <w:szCs w:val="24"/>
        </w:rPr>
        <w:t>A</w:t>
      </w:r>
      <w:proofErr w:type="gramEnd"/>
      <w:r>
        <w:rPr>
          <w:i/>
          <w:position w:val="-15"/>
          <w:sz w:val="24"/>
          <w:szCs w:val="24"/>
        </w:rPr>
        <w:t>)</w:t>
      </w:r>
      <w:r>
        <w:rPr>
          <w:spacing w:val="-1"/>
          <w:position w:val="-15"/>
          <w:sz w:val="24"/>
          <w:szCs w:val="24"/>
        </w:rPr>
        <w:t>=</w:t>
      </w:r>
      <w:r>
        <w:rPr>
          <w:i/>
          <w:position w:val="-15"/>
          <w:sz w:val="24"/>
          <w:szCs w:val="24"/>
        </w:rPr>
        <w:t>Entrop</w:t>
      </w:r>
      <w:r>
        <w:rPr>
          <w:i/>
          <w:spacing w:val="2"/>
          <w:position w:val="-15"/>
          <w:sz w:val="24"/>
          <w:szCs w:val="24"/>
        </w:rPr>
        <w:t>y</w:t>
      </w:r>
      <w:r>
        <w:rPr>
          <w:i/>
          <w:position w:val="-15"/>
          <w:sz w:val="24"/>
          <w:szCs w:val="24"/>
        </w:rPr>
        <w:t>(</w:t>
      </w:r>
      <w:r>
        <w:rPr>
          <w:i/>
          <w:spacing w:val="1"/>
          <w:position w:val="-15"/>
          <w:sz w:val="24"/>
          <w:szCs w:val="24"/>
        </w:rPr>
        <w:t>S</w:t>
      </w:r>
      <w:r>
        <w:rPr>
          <w:i/>
          <w:spacing w:val="-3"/>
          <w:position w:val="-15"/>
          <w:sz w:val="24"/>
          <w:szCs w:val="24"/>
        </w:rPr>
        <w:t>)</w:t>
      </w:r>
      <w:r>
        <w:rPr>
          <w:spacing w:val="2"/>
          <w:position w:val="-15"/>
          <w:sz w:val="24"/>
          <w:szCs w:val="24"/>
        </w:rPr>
        <w:t>-</w:t>
      </w:r>
      <w:r>
        <w:rPr>
          <w:rFonts w:ascii="Cambria Math" w:eastAsia="Cambria Math" w:hAnsi="Cambria Math" w:cs="Cambria Math"/>
          <w:position w:val="-14"/>
          <w:sz w:val="24"/>
          <w:szCs w:val="24"/>
        </w:rPr>
        <w:t>∑</w:t>
      </w:r>
      <w:r>
        <w:rPr>
          <w:rFonts w:ascii="Cambria Math" w:eastAsia="Cambria Math" w:hAnsi="Cambria Math" w:cs="Cambria Math"/>
          <w:position w:val="-5"/>
          <w:sz w:val="17"/>
          <w:szCs w:val="17"/>
        </w:rPr>
        <w:t>�</w:t>
      </w:r>
    </w:p>
    <w:p w:rsidR="0020588E" w:rsidRDefault="002F715C">
      <w:pPr>
        <w:spacing w:line="360" w:lineRule="exact"/>
        <w:rPr>
          <w:rFonts w:ascii="Cambria Math" w:eastAsia="Cambria Math" w:hAnsi="Cambria Math" w:cs="Cambria Math"/>
          <w:sz w:val="24"/>
          <w:szCs w:val="24"/>
        </w:rPr>
        <w:sectPr w:rsidR="0020588E">
          <w:type w:val="continuous"/>
          <w:pgSz w:w="11920" w:h="16840"/>
          <w:pgMar w:top="900" w:right="1580" w:bottom="280" w:left="1680" w:header="720" w:footer="720" w:gutter="0"/>
          <w:cols w:num="2" w:space="720" w:equalWidth="0">
            <w:col w:w="5169" w:space="215"/>
            <w:col w:w="3276"/>
          </w:cols>
        </w:sectPr>
      </w:pPr>
      <w:r>
        <w:br w:type="column"/>
      </w:r>
      <w:r>
        <w:rPr>
          <w:rFonts w:ascii="Cambria Math" w:eastAsia="Cambria Math" w:hAnsi="Cambria Math" w:cs="Cambria Math"/>
          <w:position w:val="-1"/>
          <w:sz w:val="17"/>
          <w:szCs w:val="17"/>
          <w:u w:val="single" w:color="000000"/>
        </w:rPr>
        <w:lastRenderedPageBreak/>
        <w:t xml:space="preserve"> </w:t>
      </w:r>
      <w:r>
        <w:rPr>
          <w:rFonts w:ascii="Cambria Math" w:eastAsia="Cambria Math" w:hAnsi="Cambria Math" w:cs="Cambria Math"/>
          <w:position w:val="-1"/>
          <w:sz w:val="17"/>
          <w:szCs w:val="17"/>
          <w:u w:val="single" w:color="000000"/>
        </w:rPr>
        <w:t>|</w:t>
      </w:r>
      <w:r>
        <w:rPr>
          <w:rFonts w:ascii="Cambria Math" w:eastAsia="Cambria Math" w:hAnsi="Cambria Math" w:cs="Cambria Math"/>
          <w:spacing w:val="1"/>
          <w:position w:val="-1"/>
          <w:sz w:val="17"/>
          <w:szCs w:val="17"/>
          <w:u w:val="single" w:color="000000"/>
        </w:rPr>
        <w:t xml:space="preserve"> </w:t>
      </w:r>
      <w:r>
        <w:rPr>
          <w:rFonts w:ascii="Cambria Math" w:eastAsia="Cambria Math" w:hAnsi="Cambria Math" w:cs="Cambria Math"/>
          <w:w w:val="33"/>
          <w:position w:val="-1"/>
          <w:sz w:val="17"/>
          <w:szCs w:val="17"/>
          <w:u w:val="single" w:color="000000"/>
        </w:rPr>
        <w:t>𝑆𝑖</w:t>
      </w:r>
      <w:r>
        <w:rPr>
          <w:rFonts w:ascii="Cambria Math" w:eastAsia="Cambria Math" w:hAnsi="Cambria Math" w:cs="Cambria Math"/>
          <w:w w:val="33"/>
          <w:position w:val="-1"/>
          <w:sz w:val="17"/>
          <w:szCs w:val="17"/>
          <w:u w:val="single" w:color="000000"/>
        </w:rPr>
        <w:t xml:space="preserve">  </w:t>
      </w:r>
      <w:r>
        <w:rPr>
          <w:rFonts w:ascii="Cambria Math" w:eastAsia="Cambria Math" w:hAnsi="Cambria Math" w:cs="Cambria Math"/>
          <w:spacing w:val="10"/>
          <w:w w:val="33"/>
          <w:position w:val="-1"/>
          <w:sz w:val="17"/>
          <w:szCs w:val="17"/>
          <w:u w:val="single" w:color="000000"/>
        </w:rPr>
        <w:t xml:space="preserve"> </w:t>
      </w:r>
      <w:proofErr w:type="gramStart"/>
      <w:r>
        <w:rPr>
          <w:rFonts w:ascii="Cambria Math" w:eastAsia="Cambria Math" w:hAnsi="Cambria Math" w:cs="Cambria Math"/>
          <w:position w:val="-1"/>
          <w:sz w:val="17"/>
          <w:szCs w:val="17"/>
          <w:u w:val="single" w:color="000000"/>
        </w:rPr>
        <w:t xml:space="preserve">| </w:t>
      </w:r>
      <w:r>
        <w:rPr>
          <w:rFonts w:ascii="Cambria Math" w:eastAsia="Cambria Math" w:hAnsi="Cambria Math" w:cs="Cambria Math"/>
          <w:spacing w:val="18"/>
          <w:position w:val="-1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position w:val="-15"/>
          <w:sz w:val="24"/>
          <w:szCs w:val="24"/>
        </w:rPr>
        <w:t>∗</w:t>
      </w:r>
      <w:proofErr w:type="gramEnd"/>
      <w:r>
        <w:rPr>
          <w:rFonts w:ascii="Cambria Math" w:eastAsia="Cambria Math" w:hAnsi="Cambria Math" w:cs="Cambria Math"/>
          <w:spacing w:val="-1"/>
          <w:position w:val="-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w w:val="47"/>
          <w:position w:val="-15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-1"/>
          <w:w w:val="47"/>
          <w:position w:val="-15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-1"/>
          <w:w w:val="87"/>
          <w:position w:val="-15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1"/>
          <w:w w:val="60"/>
          <w:position w:val="-15"/>
          <w:sz w:val="24"/>
          <w:szCs w:val="24"/>
        </w:rPr>
        <w:t>�</w:t>
      </w:r>
      <w:r>
        <w:rPr>
          <w:rFonts w:ascii="Cambria Math" w:eastAsia="Cambria Math" w:hAnsi="Cambria Math" w:cs="Cambria Math"/>
          <w:w w:val="36"/>
          <w:position w:val="-15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1"/>
          <w:w w:val="36"/>
          <w:position w:val="-15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-1"/>
          <w:w w:val="81"/>
          <w:position w:val="-15"/>
          <w:sz w:val="24"/>
          <w:szCs w:val="24"/>
        </w:rPr>
        <w:t>�</w:t>
      </w:r>
      <w:r>
        <w:rPr>
          <w:rFonts w:ascii="Cambria Math" w:eastAsia="Cambria Math" w:hAnsi="Cambria Math" w:cs="Cambria Math"/>
          <w:w w:val="56"/>
          <w:position w:val="-15"/>
          <w:sz w:val="24"/>
          <w:szCs w:val="24"/>
        </w:rPr>
        <w:t>��</w:t>
      </w:r>
      <w:r>
        <w:rPr>
          <w:rFonts w:ascii="Cambria Math" w:eastAsia="Cambria Math" w:hAnsi="Cambria Math" w:cs="Cambria Math"/>
          <w:spacing w:val="6"/>
          <w:w w:val="56"/>
          <w:position w:val="-15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1"/>
          <w:position w:val="-15"/>
          <w:sz w:val="24"/>
          <w:szCs w:val="24"/>
        </w:rPr>
        <w:t>(</w:t>
      </w:r>
      <w:r>
        <w:rPr>
          <w:rFonts w:ascii="Cambria Math" w:eastAsia="Cambria Math" w:hAnsi="Cambria Math" w:cs="Cambria Math"/>
          <w:w w:val="32"/>
          <w:position w:val="-15"/>
          <w:sz w:val="24"/>
          <w:szCs w:val="24"/>
        </w:rPr>
        <w:t>𝑆</w:t>
      </w:r>
      <w:r>
        <w:rPr>
          <w:rFonts w:ascii="Cambria Math" w:eastAsia="Cambria Math" w:hAnsi="Cambria Math" w:cs="Cambria Math"/>
          <w:w w:val="32"/>
          <w:position w:val="-15"/>
          <w:sz w:val="24"/>
          <w:szCs w:val="24"/>
        </w:rPr>
        <w:t>�</w:t>
      </w:r>
      <w:r>
        <w:rPr>
          <w:rFonts w:ascii="Cambria Math" w:eastAsia="Cambria Math" w:hAnsi="Cambria Math" w:cs="Cambria Math"/>
          <w:spacing w:val="6"/>
          <w:w w:val="32"/>
          <w:position w:val="-15"/>
          <w:sz w:val="24"/>
          <w:szCs w:val="24"/>
        </w:rPr>
        <w:t>�</w:t>
      </w:r>
      <w:r>
        <w:rPr>
          <w:rFonts w:ascii="Cambria Math" w:eastAsia="Cambria Math" w:hAnsi="Cambria Math" w:cs="Cambria Math"/>
          <w:position w:val="-15"/>
          <w:sz w:val="24"/>
          <w:szCs w:val="24"/>
        </w:rPr>
        <w:t>)</w:t>
      </w:r>
    </w:p>
    <w:p w:rsidR="0020588E" w:rsidRDefault="0020588E">
      <w:pPr>
        <w:spacing w:before="10" w:line="160" w:lineRule="exact"/>
        <w:rPr>
          <w:sz w:val="16"/>
          <w:szCs w:val="16"/>
        </w:rPr>
      </w:pPr>
    </w:p>
    <w:p w:rsidR="0020588E" w:rsidRDefault="0020588E">
      <w:pPr>
        <w:spacing w:line="200" w:lineRule="exact"/>
      </w:pPr>
    </w:p>
    <w:p w:rsidR="0020588E" w:rsidRDefault="002F715C">
      <w:pPr>
        <w:ind w:left="1296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n: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ind w:left="1296"/>
        <w:rPr>
          <w:sz w:val="24"/>
          <w:szCs w:val="24"/>
        </w:rPr>
      </w:pPr>
      <w:r>
        <w:rPr>
          <w:sz w:val="24"/>
          <w:szCs w:val="24"/>
        </w:rPr>
        <w:t xml:space="preserve">S   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Himpunan </w:t>
      </w:r>
      <w:r>
        <w:rPr>
          <w:spacing w:val="-1"/>
          <w:sz w:val="24"/>
          <w:szCs w:val="24"/>
        </w:rPr>
        <w:t>Ka</w:t>
      </w:r>
      <w:r>
        <w:rPr>
          <w:sz w:val="24"/>
          <w:szCs w:val="24"/>
        </w:rPr>
        <w:t>sus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ind w:left="1296"/>
        <w:rPr>
          <w:sz w:val="24"/>
          <w:szCs w:val="24"/>
        </w:rPr>
      </w:pPr>
      <w:r>
        <w:rPr>
          <w:sz w:val="24"/>
          <w:szCs w:val="24"/>
        </w:rPr>
        <w:t xml:space="preserve">A   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Atribut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ind w:left="1296" w:right="-56"/>
        <w:rPr>
          <w:sz w:val="24"/>
          <w:szCs w:val="24"/>
        </w:rPr>
      </w:pPr>
      <w:r>
        <w:rPr>
          <w:sz w:val="24"/>
          <w:szCs w:val="24"/>
        </w:rPr>
        <w:t xml:space="preserve">n   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um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rtisi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tribut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</w:p>
    <w:p w:rsidR="0020588E" w:rsidRDefault="002F715C">
      <w:pPr>
        <w:spacing w:line="600" w:lineRule="exact"/>
        <w:rPr>
          <w:rFonts w:ascii="Cambria Math" w:eastAsia="Cambria Math" w:hAnsi="Cambria Math" w:cs="Cambria Math"/>
          <w:sz w:val="17"/>
          <w:szCs w:val="17"/>
        </w:rPr>
        <w:sectPr w:rsidR="0020588E">
          <w:type w:val="continuous"/>
          <w:pgSz w:w="11920" w:h="16840"/>
          <w:pgMar w:top="900" w:right="1580" w:bottom="280" w:left="1680" w:header="720" w:footer="720" w:gutter="0"/>
          <w:cols w:num="2" w:space="720" w:equalWidth="0">
            <w:col w:w="4188" w:space="870"/>
            <w:col w:w="3602"/>
          </w:cols>
        </w:sectPr>
      </w:pPr>
      <w:r>
        <w:br w:type="column"/>
      </w:r>
      <w:r>
        <w:rPr>
          <w:rFonts w:ascii="Cambria Math" w:eastAsia="Cambria Math" w:hAnsi="Cambria Math" w:cs="Cambria Math"/>
          <w:w w:val="26"/>
          <w:position w:val="36"/>
          <w:sz w:val="17"/>
          <w:szCs w:val="17"/>
        </w:rPr>
        <w:lastRenderedPageBreak/>
        <w:t>�</w:t>
      </w:r>
      <w:r>
        <w:rPr>
          <w:rFonts w:ascii="Cambria Math" w:eastAsia="Cambria Math" w:hAnsi="Cambria Math" w:cs="Cambria Math"/>
          <w:spacing w:val="5"/>
          <w:w w:val="26"/>
          <w:position w:val="36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1"/>
          <w:w w:val="97"/>
          <w:position w:val="36"/>
          <w:sz w:val="17"/>
          <w:szCs w:val="17"/>
        </w:rPr>
        <w:t>=</w:t>
      </w:r>
      <w:proofErr w:type="gramStart"/>
      <w:r>
        <w:rPr>
          <w:rFonts w:ascii="Cambria Math" w:eastAsia="Cambria Math" w:hAnsi="Cambria Math" w:cs="Cambria Math"/>
          <w:w w:val="104"/>
          <w:position w:val="36"/>
          <w:sz w:val="17"/>
          <w:szCs w:val="17"/>
        </w:rPr>
        <w:t>1</w:t>
      </w:r>
      <w:r>
        <w:rPr>
          <w:rFonts w:ascii="Cambria Math" w:eastAsia="Cambria Math" w:hAnsi="Cambria Math" w:cs="Cambria Math"/>
          <w:position w:val="36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spacing w:val="-5"/>
          <w:position w:val="36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spacing w:val="1"/>
          <w:position w:val="29"/>
          <w:sz w:val="17"/>
          <w:szCs w:val="17"/>
        </w:rPr>
        <w:t>|</w:t>
      </w:r>
      <w:proofErr w:type="gramEnd"/>
      <w:r>
        <w:rPr>
          <w:rFonts w:ascii="Cambria Math" w:eastAsia="Cambria Math" w:hAnsi="Cambria Math" w:cs="Cambria Math"/>
          <w:w w:val="42"/>
          <w:position w:val="29"/>
          <w:sz w:val="17"/>
          <w:szCs w:val="17"/>
        </w:rPr>
        <w:t>�</w:t>
      </w:r>
      <w:r>
        <w:rPr>
          <w:rFonts w:ascii="Cambria Math" w:eastAsia="Cambria Math" w:hAnsi="Cambria Math" w:cs="Cambria Math"/>
          <w:spacing w:val="2"/>
          <w:w w:val="42"/>
          <w:position w:val="29"/>
          <w:sz w:val="17"/>
          <w:szCs w:val="17"/>
        </w:rPr>
        <w:t>�</w:t>
      </w:r>
      <w:r>
        <w:rPr>
          <w:rFonts w:ascii="Cambria Math" w:eastAsia="Cambria Math" w:hAnsi="Cambria Math" w:cs="Cambria Math"/>
          <w:position w:val="29"/>
          <w:sz w:val="17"/>
          <w:szCs w:val="17"/>
        </w:rPr>
        <w:t>|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before="15" w:line="240" w:lineRule="exact"/>
        <w:rPr>
          <w:sz w:val="24"/>
          <w:szCs w:val="24"/>
        </w:rPr>
      </w:pPr>
    </w:p>
    <w:p w:rsidR="0020588E" w:rsidRDefault="002F715C">
      <w:pPr>
        <w:spacing w:before="29"/>
        <w:ind w:left="1296"/>
        <w:rPr>
          <w:sz w:val="24"/>
          <w:szCs w:val="24"/>
        </w:rPr>
      </w:pPr>
      <w:r>
        <w:rPr>
          <w:spacing w:val="-2"/>
          <w:sz w:val="24"/>
          <w:szCs w:val="24"/>
        </w:rPr>
        <w:t>|</w:t>
      </w:r>
      <w:r>
        <w:rPr>
          <w:spacing w:val="1"/>
          <w:sz w:val="24"/>
          <w:szCs w:val="24"/>
        </w:rPr>
        <w:t>S</w:t>
      </w:r>
      <w:r>
        <w:rPr>
          <w:spacing w:val="3"/>
          <w:sz w:val="24"/>
          <w:szCs w:val="24"/>
        </w:rPr>
        <w:t>i</w:t>
      </w:r>
      <w:proofErr w:type="gramStart"/>
      <w:r>
        <w:rPr>
          <w:sz w:val="24"/>
          <w:szCs w:val="24"/>
        </w:rPr>
        <w:t xml:space="preserve">| 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proofErr w:type="gramEnd"/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um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sus pada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isi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i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ind w:left="1296"/>
        <w:rPr>
          <w:sz w:val="24"/>
          <w:szCs w:val="24"/>
        </w:rPr>
      </w:pPr>
      <w:r>
        <w:pict>
          <v:shape id="_x0000_s1096" type="#_x0000_t202" style="position:absolute;left:0;text-align:left;margin-left:317.1pt;margin-top:69.95pt;width:3pt;height:8.5pt;z-index:-251659776;mso-position-horizontal-relative:page" filled="f" stroked="f">
            <v:textbox inset="0,0,0,0">
              <w:txbxContent>
                <w:p w:rsidR="0020588E" w:rsidRDefault="002F715C">
                  <w:pPr>
                    <w:spacing w:line="160" w:lineRule="exact"/>
                    <w:ind w:right="-46"/>
                    <w:rPr>
                      <w:rFonts w:ascii="Cambria Math" w:eastAsia="Cambria Math" w:hAnsi="Cambria Math" w:cs="Cambria Math"/>
                      <w:sz w:val="17"/>
                      <w:szCs w:val="17"/>
                    </w:rPr>
                  </w:pPr>
                  <w:r>
                    <w:rPr>
                      <w:rFonts w:ascii="Cambria Math" w:eastAsia="Cambria Math" w:hAnsi="Cambria Math" w:cs="Cambria Math"/>
                      <w:w w:val="26"/>
                      <w:sz w:val="17"/>
                      <w:szCs w:val="17"/>
                    </w:rPr>
                    <w:t>𝑖</w:t>
                  </w:r>
                </w:p>
              </w:txbxContent>
            </v:textbox>
            <w10:wrap anchorx="page"/>
          </v:shape>
        </w:pict>
      </w:r>
      <w:r>
        <w:rPr>
          <w:spacing w:val="-2"/>
          <w:sz w:val="24"/>
          <w:szCs w:val="24"/>
        </w:rPr>
        <w:t>|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 xml:space="preserve">|  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um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sus dal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S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i/>
          <w:sz w:val="24"/>
          <w:szCs w:val="24"/>
        </w:rPr>
        <w:t>b)</w:t>
      </w:r>
      <w:r>
        <w:rPr>
          <w:i/>
          <w:spacing w:val="23"/>
          <w:sz w:val="24"/>
          <w:szCs w:val="24"/>
        </w:rPr>
        <w:t xml:space="preserve"> </w:t>
      </w:r>
      <w:r>
        <w:rPr>
          <w:i/>
          <w:sz w:val="24"/>
          <w:szCs w:val="24"/>
        </w:rPr>
        <w:t>Entropy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spacing w:line="260" w:lineRule="exact"/>
        <w:ind w:left="1296"/>
        <w:rPr>
          <w:sz w:val="24"/>
          <w:szCs w:val="24"/>
        </w:rPr>
        <w:sectPr w:rsidR="0020588E">
          <w:pgSz w:w="11920" w:h="16840"/>
          <w:pgMar w:top="1560" w:right="1580" w:bottom="280" w:left="1680" w:header="0" w:footer="1047" w:gutter="0"/>
          <w:cols w:space="720"/>
        </w:sectPr>
      </w:pPr>
      <w:r>
        <w:rPr>
          <w:spacing w:val="1"/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eca</w:t>
      </w:r>
      <w:r>
        <w:rPr>
          <w:position w:val="-1"/>
          <w:sz w:val="24"/>
          <w:szCs w:val="24"/>
        </w:rPr>
        <w:t>ra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spacing w:val="3"/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tem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s:</w:t>
      </w:r>
    </w:p>
    <w:p w:rsidR="0020588E" w:rsidRDefault="0020588E">
      <w:pPr>
        <w:spacing w:before="1" w:line="160" w:lineRule="exact"/>
        <w:rPr>
          <w:sz w:val="17"/>
          <w:szCs w:val="17"/>
        </w:rPr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F715C">
      <w:pPr>
        <w:spacing w:line="260" w:lineRule="exact"/>
        <w:ind w:left="1296" w:right="-56"/>
        <w:rPr>
          <w:sz w:val="24"/>
          <w:szCs w:val="24"/>
        </w:rPr>
      </w:pP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e</w:t>
      </w:r>
      <w:r>
        <w:rPr>
          <w:spacing w:val="2"/>
          <w:position w:val="-1"/>
          <w:sz w:val="24"/>
          <w:szCs w:val="24"/>
        </w:rPr>
        <w:t>n</w:t>
      </w:r>
      <w:r>
        <w:rPr>
          <w:spacing w:val="-2"/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n:</w:t>
      </w:r>
    </w:p>
    <w:p w:rsidR="0020588E" w:rsidRDefault="002F715C">
      <w:pPr>
        <w:spacing w:line="840" w:lineRule="exact"/>
        <w:ind w:right="-68"/>
        <w:rPr>
          <w:rFonts w:ascii="Cambria Math" w:eastAsia="Cambria Math" w:hAnsi="Cambria Math" w:cs="Cambria Math"/>
          <w:sz w:val="17"/>
          <w:szCs w:val="17"/>
        </w:rPr>
      </w:pPr>
      <w:r>
        <w:br w:type="column"/>
      </w:r>
      <w:r>
        <w:rPr>
          <w:i/>
          <w:position w:val="30"/>
          <w:sz w:val="24"/>
          <w:szCs w:val="24"/>
        </w:rPr>
        <w:lastRenderedPageBreak/>
        <w:t>Entropy</w:t>
      </w:r>
      <w:r>
        <w:rPr>
          <w:i/>
          <w:spacing w:val="-1"/>
          <w:position w:val="30"/>
          <w:sz w:val="24"/>
          <w:szCs w:val="24"/>
        </w:rPr>
        <w:t>(</w:t>
      </w:r>
      <w:r>
        <w:rPr>
          <w:i/>
          <w:spacing w:val="2"/>
          <w:position w:val="30"/>
          <w:sz w:val="24"/>
          <w:szCs w:val="24"/>
        </w:rPr>
        <w:t>S</w:t>
      </w:r>
      <w:proofErr w:type="gramStart"/>
      <w:r>
        <w:rPr>
          <w:i/>
          <w:spacing w:val="-3"/>
          <w:position w:val="30"/>
          <w:sz w:val="24"/>
          <w:szCs w:val="24"/>
        </w:rPr>
        <w:t>)</w:t>
      </w:r>
      <w:r>
        <w:rPr>
          <w:spacing w:val="1"/>
          <w:position w:val="30"/>
          <w:sz w:val="24"/>
          <w:szCs w:val="24"/>
        </w:rPr>
        <w:t>=</w:t>
      </w:r>
      <w:proofErr w:type="gramEnd"/>
      <w:r>
        <w:rPr>
          <w:rFonts w:ascii="Cambria Math" w:eastAsia="Cambria Math" w:hAnsi="Cambria Math" w:cs="Cambria Math"/>
          <w:position w:val="31"/>
          <w:sz w:val="24"/>
          <w:szCs w:val="24"/>
        </w:rPr>
        <w:t>∑</w:t>
      </w:r>
      <w:r>
        <w:rPr>
          <w:rFonts w:ascii="Cambria Math" w:eastAsia="Cambria Math" w:hAnsi="Cambria Math" w:cs="Cambria Math"/>
          <w:w w:val="38"/>
          <w:position w:val="40"/>
          <w:sz w:val="17"/>
          <w:szCs w:val="17"/>
        </w:rPr>
        <w:t>𝑐</w:t>
      </w:r>
      <w:r>
        <w:rPr>
          <w:rFonts w:ascii="Cambria Math" w:eastAsia="Cambria Math" w:hAnsi="Cambria Math" w:cs="Cambria Math"/>
          <w:spacing w:val="9"/>
          <w:position w:val="40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position w:val="30"/>
          <w:sz w:val="24"/>
          <w:szCs w:val="24"/>
        </w:rPr>
        <w:t>−</w:t>
      </w:r>
      <w:r>
        <w:rPr>
          <w:rFonts w:ascii="Cambria Math" w:eastAsia="Cambria Math" w:hAnsi="Cambria Math" w:cs="Cambria Math"/>
          <w:spacing w:val="40"/>
          <w:position w:val="30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w w:val="35"/>
          <w:position w:val="30"/>
          <w:sz w:val="24"/>
          <w:szCs w:val="24"/>
        </w:rPr>
        <w:t>𝑃𝑖</w:t>
      </w:r>
      <w:r>
        <w:rPr>
          <w:rFonts w:ascii="Cambria Math" w:eastAsia="Cambria Math" w:hAnsi="Cambria Math" w:cs="Cambria Math"/>
          <w:position w:val="30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spacing w:val="-4"/>
          <w:position w:val="30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position w:val="30"/>
          <w:sz w:val="24"/>
          <w:szCs w:val="24"/>
        </w:rPr>
        <w:t>lo</w:t>
      </w:r>
      <w:r>
        <w:rPr>
          <w:rFonts w:ascii="Cambria Math" w:eastAsia="Cambria Math" w:hAnsi="Cambria Math" w:cs="Cambria Math"/>
          <w:spacing w:val="9"/>
          <w:position w:val="30"/>
          <w:sz w:val="24"/>
          <w:szCs w:val="24"/>
        </w:rPr>
        <w:t>g</w:t>
      </w:r>
      <w:r>
        <w:rPr>
          <w:rFonts w:ascii="Cambria Math" w:eastAsia="Cambria Math" w:hAnsi="Cambria Math" w:cs="Cambria Math"/>
          <w:w w:val="104"/>
          <w:position w:val="25"/>
          <w:sz w:val="17"/>
          <w:szCs w:val="17"/>
        </w:rPr>
        <w:t>2</w:t>
      </w:r>
    </w:p>
    <w:p w:rsidR="0020588E" w:rsidRDefault="002F715C">
      <w:pPr>
        <w:spacing w:line="840" w:lineRule="exact"/>
        <w:rPr>
          <w:rFonts w:ascii="Cambria Math" w:eastAsia="Cambria Math" w:hAnsi="Cambria Math" w:cs="Cambria Math"/>
          <w:sz w:val="24"/>
          <w:szCs w:val="24"/>
        </w:rPr>
        <w:sectPr w:rsidR="0020588E">
          <w:type w:val="continuous"/>
          <w:pgSz w:w="11920" w:h="16840"/>
          <w:pgMar w:top="900" w:right="1580" w:bottom="280" w:left="1680" w:header="720" w:footer="720" w:gutter="0"/>
          <w:cols w:num="3" w:space="720" w:equalWidth="0">
            <w:col w:w="2107" w:space="1196"/>
            <w:col w:w="2507" w:space="50"/>
            <w:col w:w="2800"/>
          </w:cols>
        </w:sectPr>
      </w:pPr>
      <w:r>
        <w:br w:type="column"/>
      </w:r>
      <w:r>
        <w:rPr>
          <w:rFonts w:ascii="Cambria Math" w:eastAsia="Cambria Math" w:hAnsi="Cambria Math" w:cs="Cambria Math"/>
          <w:w w:val="35"/>
          <w:position w:val="30"/>
          <w:sz w:val="24"/>
          <w:szCs w:val="24"/>
        </w:rPr>
        <w:lastRenderedPageBreak/>
        <w:t>𝑃𝑖</w:t>
      </w:r>
    </w:p>
    <w:p w:rsidR="0020588E" w:rsidRDefault="0020588E">
      <w:pPr>
        <w:spacing w:before="4" w:line="140" w:lineRule="exact"/>
        <w:rPr>
          <w:sz w:val="14"/>
          <w:szCs w:val="14"/>
        </w:rPr>
      </w:pPr>
    </w:p>
    <w:p w:rsidR="0020588E" w:rsidRDefault="002F715C">
      <w:pPr>
        <w:ind w:left="1296"/>
        <w:rPr>
          <w:sz w:val="24"/>
          <w:szCs w:val="24"/>
        </w:rPr>
      </w:pPr>
      <w:r>
        <w:rPr>
          <w:sz w:val="24"/>
          <w:szCs w:val="24"/>
        </w:rPr>
        <w:t xml:space="preserve">S   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Himpunan </w:t>
      </w:r>
      <w:r>
        <w:rPr>
          <w:spacing w:val="-1"/>
          <w:sz w:val="24"/>
          <w:szCs w:val="24"/>
        </w:rPr>
        <w:t>Ka</w:t>
      </w:r>
      <w:r>
        <w:rPr>
          <w:sz w:val="24"/>
          <w:szCs w:val="24"/>
        </w:rPr>
        <w:t>sus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ind w:left="1296"/>
        <w:rPr>
          <w:sz w:val="24"/>
          <w:szCs w:val="24"/>
        </w:rPr>
      </w:pPr>
      <w:r>
        <w:rPr>
          <w:sz w:val="24"/>
          <w:szCs w:val="24"/>
        </w:rPr>
        <w:t xml:space="preserve">A   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F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ur</w:t>
      </w:r>
    </w:p>
    <w:p w:rsidR="0020588E" w:rsidRDefault="0020588E">
      <w:pPr>
        <w:spacing w:before="10" w:line="120" w:lineRule="exact"/>
        <w:rPr>
          <w:sz w:val="13"/>
          <w:szCs w:val="13"/>
        </w:rPr>
      </w:pPr>
    </w:p>
    <w:p w:rsidR="0020588E" w:rsidRDefault="002F715C">
      <w:pPr>
        <w:ind w:left="1296"/>
        <w:rPr>
          <w:sz w:val="24"/>
          <w:szCs w:val="24"/>
        </w:rPr>
      </w:pPr>
      <w:r>
        <w:rPr>
          <w:sz w:val="24"/>
          <w:szCs w:val="24"/>
        </w:rPr>
        <w:t xml:space="preserve">n    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um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rtisi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ind w:left="1296"/>
        <w:rPr>
          <w:sz w:val="24"/>
          <w:szCs w:val="24"/>
        </w:rPr>
      </w:pPr>
      <w:proofErr w:type="gramStart"/>
      <w:r>
        <w:rPr>
          <w:sz w:val="24"/>
          <w:szCs w:val="24"/>
        </w:rPr>
        <w:t>pi</w:t>
      </w:r>
      <w:proofErr w:type="gramEnd"/>
      <w:r>
        <w:rPr>
          <w:sz w:val="24"/>
          <w:szCs w:val="24"/>
        </w:rPr>
        <w:t xml:space="preserve">  </w:t>
      </w:r>
      <w:r>
        <w:rPr>
          <w:spacing w:val="58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ropo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si da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i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i 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S</w:t>
      </w:r>
    </w:p>
    <w:p w:rsidR="0020588E" w:rsidRDefault="0020588E">
      <w:pPr>
        <w:spacing w:before="2" w:line="140" w:lineRule="exact"/>
        <w:rPr>
          <w:sz w:val="15"/>
          <w:szCs w:val="15"/>
        </w:rPr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F715C">
      <w:pPr>
        <w:spacing w:line="360" w:lineRule="auto"/>
        <w:ind w:left="588" w:right="77" w:firstLine="720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rikut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5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50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rut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pros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rja</w:t>
      </w:r>
      <w:r>
        <w:rPr>
          <w:spacing w:val="4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in</w:t>
      </w:r>
      <w:r>
        <w:rPr>
          <w:spacing w:val="53"/>
          <w:sz w:val="24"/>
          <w:szCs w:val="24"/>
        </w:rPr>
        <w:t xml:space="preserve"> </w:t>
      </w:r>
      <w:r>
        <w:rPr>
          <w:i/>
          <w:sz w:val="24"/>
          <w:szCs w:val="24"/>
        </w:rPr>
        <w:t>f</w:t>
      </w:r>
      <w:r>
        <w:rPr>
          <w:i/>
          <w:spacing w:val="3"/>
          <w:sz w:val="24"/>
          <w:szCs w:val="24"/>
        </w:rPr>
        <w:t>l</w:t>
      </w:r>
      <w:r>
        <w:rPr>
          <w:i/>
          <w:sz w:val="24"/>
          <w:szCs w:val="24"/>
        </w:rPr>
        <w:t>ow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hart</w:t>
      </w:r>
      <w:r>
        <w:rPr>
          <w:i/>
          <w:spacing w:val="5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ritma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 xml:space="preserve">C4.5 </w:t>
      </w:r>
      <w:r>
        <w:rPr>
          <w:spacing w:val="-1"/>
          <w:sz w:val="24"/>
          <w:szCs w:val="24"/>
        </w:rPr>
        <w:t>(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gramStart"/>
      <w:r>
        <w:rPr>
          <w:sz w:val="24"/>
          <w:szCs w:val="24"/>
        </w:rPr>
        <w:t>,Edi</w:t>
      </w:r>
      <w:proofErr w:type="gramEnd"/>
      <w:r>
        <w:rPr>
          <w:sz w:val="24"/>
          <w:szCs w:val="24"/>
        </w:rPr>
        <w:t xml:space="preserve"> dan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2013</w:t>
      </w:r>
      <w:r>
        <w:rPr>
          <w:spacing w:val="-1"/>
          <w:sz w:val="24"/>
          <w:szCs w:val="24"/>
        </w:rPr>
        <w:t>)</w:t>
      </w:r>
      <w:r>
        <w:rPr>
          <w:i/>
          <w:sz w:val="24"/>
          <w:szCs w:val="24"/>
        </w:rPr>
        <w:t>.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nta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lain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 w:rsidR="0020588E" w:rsidRDefault="002F715C">
      <w:pPr>
        <w:spacing w:before="3"/>
        <w:ind w:left="588"/>
        <w:rPr>
          <w:sz w:val="24"/>
          <w:szCs w:val="24"/>
        </w:rPr>
      </w:pPr>
      <w:r>
        <w:rPr>
          <w:sz w:val="24"/>
          <w:szCs w:val="24"/>
        </w:rPr>
        <w:t xml:space="preserve">1.     </w:t>
      </w:r>
      <w:r>
        <w:rPr>
          <w:spacing w:val="2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mu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da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data tra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ning</w:t>
      </w:r>
      <w:r>
        <w:rPr>
          <w:i/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tau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tribut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(n, T,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sz w:val="24"/>
          <w:szCs w:val="24"/>
        </w:rPr>
        <w:t xml:space="preserve">2.    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ntukan nilai 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ntro</w:t>
      </w:r>
      <w:r>
        <w:rPr>
          <w:i/>
          <w:spacing w:val="3"/>
          <w:sz w:val="24"/>
          <w:szCs w:val="24"/>
        </w:rPr>
        <w:t>p</w:t>
      </w:r>
      <w:r>
        <w:rPr>
          <w:i/>
          <w:sz w:val="24"/>
          <w:szCs w:val="24"/>
        </w:rPr>
        <w:t>y</w:t>
      </w:r>
      <w:r>
        <w:rPr>
          <w:i/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ni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gain</w:t>
      </w:r>
      <w:r>
        <w:rPr>
          <w:i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 xml:space="preserve">p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tribut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da.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sz w:val="24"/>
          <w:szCs w:val="24"/>
        </w:rPr>
        <w:t xml:space="preserve">3.    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mbuat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i/>
          <w:sz w:val="24"/>
          <w:szCs w:val="24"/>
        </w:rPr>
        <w:t>root n</w:t>
      </w:r>
      <w:r>
        <w:rPr>
          <w:i/>
          <w:spacing w:val="2"/>
          <w:sz w:val="24"/>
          <w:szCs w:val="24"/>
        </w:rPr>
        <w:t>o</w:t>
      </w:r>
      <w:r>
        <w:rPr>
          <w:i/>
          <w:sz w:val="24"/>
          <w:szCs w:val="24"/>
        </w:rPr>
        <w:t xml:space="preserve">de </w:t>
      </w:r>
      <w:proofErr w:type="gramStart"/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in</w:t>
      </w:r>
      <w:r>
        <w:rPr>
          <w:i/>
          <w:spacing w:val="1"/>
          <w:sz w:val="24"/>
          <w:szCs w:val="24"/>
        </w:rPr>
        <w:t>f</w:t>
      </w:r>
      <w:r>
        <w:rPr>
          <w:i/>
          <w:sz w:val="24"/>
          <w:szCs w:val="24"/>
        </w:rPr>
        <w:t>orma</w:t>
      </w:r>
      <w:r>
        <w:rPr>
          <w:i/>
          <w:spacing w:val="2"/>
          <w:sz w:val="24"/>
          <w:szCs w:val="24"/>
        </w:rPr>
        <w:t>t</w:t>
      </w:r>
      <w:r>
        <w:rPr>
          <w:i/>
          <w:sz w:val="24"/>
          <w:szCs w:val="24"/>
        </w:rPr>
        <w:t>ion</w:t>
      </w:r>
      <w:proofErr w:type="gramEnd"/>
      <w:r>
        <w:rPr>
          <w:i/>
          <w:sz w:val="24"/>
          <w:szCs w:val="24"/>
        </w:rPr>
        <w:t xml:space="preserve"> ga</w:t>
      </w:r>
      <w:r>
        <w:rPr>
          <w:i/>
          <w:spacing w:val="1"/>
          <w:sz w:val="24"/>
          <w:szCs w:val="24"/>
        </w:rPr>
        <w:t>in</w:t>
      </w:r>
      <w:r>
        <w:rPr>
          <w:i/>
          <w:sz w:val="24"/>
          <w:szCs w:val="24"/>
        </w:rPr>
        <w:t>.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tabs>
          <w:tab w:val="left" w:pos="1140"/>
        </w:tabs>
        <w:spacing w:line="359" w:lineRule="auto"/>
        <w:ind w:left="1155" w:right="78" w:hanging="566"/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r>
        <w:rPr>
          <w:sz w:val="24"/>
          <w:szCs w:val="24"/>
        </w:rPr>
        <w:tab/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rhitung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30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ntropy </w:t>
      </w:r>
      <w:r>
        <w:rPr>
          <w:i/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9"/>
          <w:sz w:val="24"/>
          <w:szCs w:val="24"/>
        </w:rPr>
        <w:t xml:space="preserve"> </w:t>
      </w:r>
      <w:r>
        <w:rPr>
          <w:i/>
          <w:sz w:val="24"/>
          <w:szCs w:val="24"/>
        </w:rPr>
        <w:t>in</w:t>
      </w:r>
      <w:r>
        <w:rPr>
          <w:i/>
          <w:spacing w:val="3"/>
          <w:sz w:val="24"/>
          <w:szCs w:val="24"/>
        </w:rPr>
        <w:t>f</w:t>
      </w:r>
      <w:r>
        <w:rPr>
          <w:i/>
          <w:sz w:val="24"/>
          <w:szCs w:val="24"/>
        </w:rPr>
        <w:t xml:space="preserve">ormation </w:t>
      </w:r>
      <w:r>
        <w:rPr>
          <w:i/>
          <w:spacing w:val="29"/>
          <w:sz w:val="24"/>
          <w:szCs w:val="24"/>
        </w:rPr>
        <w:t xml:space="preserve"> </w:t>
      </w:r>
      <w:r>
        <w:rPr>
          <w:i/>
          <w:sz w:val="24"/>
          <w:szCs w:val="24"/>
        </w:rPr>
        <w:t>gai</w:t>
      </w:r>
      <w:r>
        <w:rPr>
          <w:i/>
          <w:spacing w:val="1"/>
          <w:sz w:val="24"/>
          <w:szCs w:val="24"/>
        </w:rPr>
        <w:t>n</w:t>
      </w:r>
      <w:r>
        <w:rPr>
          <w:sz w:val="24"/>
          <w:szCs w:val="24"/>
        </w:rPr>
        <w:t xml:space="preserve">, 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 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l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rhitung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r</w:t>
      </w:r>
      <w:r>
        <w:rPr>
          <w:sz w:val="24"/>
          <w:szCs w:val="24"/>
        </w:rPr>
        <w:t>ibut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rting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menj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di </w:t>
      </w:r>
      <w:r>
        <w:rPr>
          <w:i/>
          <w:sz w:val="24"/>
          <w:szCs w:val="24"/>
        </w:rPr>
        <w:t xml:space="preserve">root node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memb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ntuk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poh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n</w:t>
      </w:r>
      <w:r>
        <w:rPr>
          <w:i/>
          <w:spacing w:val="-3"/>
          <w:sz w:val="24"/>
          <w:szCs w:val="24"/>
        </w:rPr>
        <w:t>(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r</w:t>
      </w:r>
      <w:r>
        <w:rPr>
          <w:i/>
          <w:spacing w:val="1"/>
          <w:sz w:val="24"/>
          <w:szCs w:val="24"/>
        </w:rPr>
        <w:t>ee</w:t>
      </w:r>
      <w:r>
        <w:rPr>
          <w:i/>
          <w:spacing w:val="-2"/>
          <w:sz w:val="24"/>
          <w:szCs w:val="24"/>
        </w:rPr>
        <w:t>)</w:t>
      </w:r>
      <w:r>
        <w:rPr>
          <w:i/>
          <w:sz w:val="24"/>
          <w:szCs w:val="24"/>
        </w:rPr>
        <w:t>.</w:t>
      </w:r>
    </w:p>
    <w:p w:rsidR="0020588E" w:rsidRDefault="002F715C">
      <w:pPr>
        <w:spacing w:before="7"/>
        <w:ind w:left="588"/>
        <w:rPr>
          <w:sz w:val="24"/>
          <w:szCs w:val="24"/>
        </w:rPr>
      </w:pPr>
      <w:r>
        <w:rPr>
          <w:sz w:val="24"/>
          <w:szCs w:val="24"/>
        </w:rPr>
        <w:t xml:space="preserve">5.    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mbuat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i/>
          <w:sz w:val="24"/>
          <w:szCs w:val="24"/>
        </w:rPr>
        <w:t>node</w:t>
      </w:r>
      <w:r>
        <w:rPr>
          <w:i/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lam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ohon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rd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rk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in</w:t>
      </w:r>
      <w:r>
        <w:rPr>
          <w:i/>
          <w:spacing w:val="1"/>
          <w:sz w:val="24"/>
          <w:szCs w:val="24"/>
        </w:rPr>
        <w:t>f</w:t>
      </w:r>
      <w:r>
        <w:rPr>
          <w:i/>
          <w:sz w:val="24"/>
          <w:szCs w:val="24"/>
        </w:rPr>
        <w:t>ormation</w:t>
      </w:r>
      <w:r>
        <w:rPr>
          <w:i/>
          <w:sz w:val="24"/>
          <w:szCs w:val="24"/>
        </w:rPr>
        <w:t xml:space="preserve"> gai</w:t>
      </w:r>
      <w:r>
        <w:rPr>
          <w:i/>
          <w:spacing w:val="2"/>
          <w:sz w:val="24"/>
          <w:szCs w:val="24"/>
        </w:rPr>
        <w:t>n</w:t>
      </w:r>
      <w:r>
        <w:rPr>
          <w:i/>
          <w:sz w:val="24"/>
          <w:szCs w:val="24"/>
        </w:rPr>
        <w:t>.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tabs>
          <w:tab w:val="left" w:pos="1140"/>
        </w:tabs>
        <w:spacing w:line="360" w:lineRule="auto"/>
        <w:ind w:left="1155" w:right="77" w:hanging="566"/>
        <w:jc w:val="both"/>
        <w:rPr>
          <w:sz w:val="24"/>
          <w:szCs w:val="24"/>
        </w:rPr>
      </w:pPr>
      <w:r>
        <w:rPr>
          <w:sz w:val="24"/>
          <w:szCs w:val="24"/>
        </w:rPr>
        <w:t>6.</w:t>
      </w:r>
      <w:r>
        <w:rPr>
          <w:sz w:val="24"/>
          <w:szCs w:val="24"/>
        </w:rPr>
        <w:tab/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mua</w:t>
      </w:r>
      <w:r>
        <w:rPr>
          <w:spacing w:val="4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tribut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4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52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pohon</w:t>
      </w:r>
      <w:r>
        <w:rPr>
          <w:spacing w:val="-1"/>
          <w:sz w:val="24"/>
          <w:szCs w:val="24"/>
        </w:rPr>
        <w:t>(</w:t>
      </w:r>
      <w:proofErr w:type="gramEnd"/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2"/>
          <w:sz w:val="24"/>
          <w:szCs w:val="24"/>
        </w:rPr>
        <w:t>e</w:t>
      </w:r>
      <w:r>
        <w:rPr>
          <w:i/>
          <w:spacing w:val="-3"/>
          <w:sz w:val="24"/>
          <w:szCs w:val="24"/>
        </w:rPr>
        <w:t>)</w:t>
      </w:r>
      <w:r>
        <w:rPr>
          <w:i/>
          <w:sz w:val="24"/>
          <w:szCs w:val="24"/>
        </w:rPr>
        <w:t>,</w:t>
      </w:r>
      <w:r>
        <w:rPr>
          <w:i/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ka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tribut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lum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 po</w:t>
      </w:r>
      <w:r>
        <w:rPr>
          <w:spacing w:val="3"/>
          <w:sz w:val="24"/>
          <w:szCs w:val="24"/>
        </w:rPr>
        <w:t>h</w:t>
      </w:r>
      <w:r>
        <w:rPr>
          <w:sz w:val="24"/>
          <w:szCs w:val="24"/>
        </w:rPr>
        <w:t>on maka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pr</w:t>
      </w:r>
      <w:r>
        <w:rPr>
          <w:spacing w:val="-1"/>
          <w:sz w:val="24"/>
          <w:szCs w:val="24"/>
        </w:rPr>
        <w:t>o</w:t>
      </w:r>
      <w:r>
        <w:rPr>
          <w:spacing w:val="2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mbali da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 urutan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-1"/>
          <w:sz w:val="24"/>
          <w:szCs w:val="24"/>
        </w:rPr>
        <w:t>-</w:t>
      </w:r>
      <w:r>
        <w:rPr>
          <w:spacing w:val="2"/>
          <w:sz w:val="24"/>
          <w:szCs w:val="24"/>
        </w:rPr>
        <w:t>5</w:t>
      </w:r>
      <w:r>
        <w:rPr>
          <w:sz w:val="24"/>
          <w:szCs w:val="24"/>
        </w:rPr>
        <w:t>.</w:t>
      </w:r>
    </w:p>
    <w:p w:rsidR="0020588E" w:rsidRDefault="002F715C">
      <w:pPr>
        <w:tabs>
          <w:tab w:val="left" w:pos="1140"/>
        </w:tabs>
        <w:spacing w:before="3" w:line="360" w:lineRule="auto"/>
        <w:ind w:left="1155" w:right="76" w:hanging="566"/>
        <w:jc w:val="both"/>
        <w:rPr>
          <w:sz w:val="24"/>
          <w:szCs w:val="24"/>
        </w:rPr>
      </w:pPr>
      <w:r>
        <w:rPr>
          <w:sz w:val="24"/>
          <w:szCs w:val="24"/>
        </w:rPr>
        <w:t>7.</w:t>
      </w:r>
      <w:r>
        <w:rPr>
          <w:sz w:val="24"/>
          <w:szCs w:val="24"/>
        </w:rPr>
        <w:tab/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 xml:space="preserve">ika 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mua </w:t>
      </w:r>
      <w:r>
        <w:rPr>
          <w:spacing w:val="2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tribut 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h </w:t>
      </w:r>
      <w:r>
        <w:rPr>
          <w:spacing w:val="2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 xml:space="preserve">di </w:t>
      </w:r>
      <w:r>
        <w:rPr>
          <w:spacing w:val="2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lam </w:t>
      </w:r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 xml:space="preserve">pohon </w:t>
      </w:r>
      <w:r>
        <w:rPr>
          <w:spacing w:val="26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(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ee</w:t>
      </w:r>
      <w:r>
        <w:rPr>
          <w:sz w:val="24"/>
          <w:szCs w:val="24"/>
        </w:rPr>
        <w:t xml:space="preserve">), </w:t>
      </w:r>
      <w:r>
        <w:rPr>
          <w:spacing w:val="2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ka 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laku</w:t>
      </w:r>
      <w:r>
        <w:rPr>
          <w:spacing w:val="2"/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i/>
          <w:sz w:val="24"/>
          <w:szCs w:val="24"/>
        </w:rPr>
        <w:t>no</w:t>
      </w:r>
      <w:r>
        <w:rPr>
          <w:i/>
          <w:spacing w:val="2"/>
          <w:sz w:val="24"/>
          <w:szCs w:val="24"/>
        </w:rPr>
        <w:t>d</w:t>
      </w:r>
      <w:r>
        <w:rPr>
          <w:i/>
          <w:sz w:val="24"/>
          <w:szCs w:val="24"/>
        </w:rPr>
        <w:t>e</w:t>
      </w:r>
      <w:r>
        <w:rPr>
          <w:i/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tree</w:t>
      </w:r>
      <w:r>
        <w:rPr>
          <w:i/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tribut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bi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u  </w:t>
      </w:r>
      <w:r>
        <w:rPr>
          <w:spacing w:val="5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bias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 meng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i/>
          <w:sz w:val="24"/>
          <w:szCs w:val="24"/>
        </w:rPr>
        <w:t>gain rat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o D</w:t>
      </w:r>
      <w:r>
        <w:rPr>
          <w:i/>
          <w:spacing w:val="-1"/>
          <w:sz w:val="24"/>
          <w:szCs w:val="24"/>
        </w:rPr>
        <w:t>ec</w:t>
      </w:r>
      <w:r>
        <w:rPr>
          <w:i/>
          <w:sz w:val="24"/>
          <w:szCs w:val="24"/>
        </w:rPr>
        <w:t>is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 xml:space="preserve">on 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e.</w:t>
      </w:r>
    </w:p>
    <w:p w:rsidR="0020588E" w:rsidRDefault="002F715C">
      <w:pPr>
        <w:tabs>
          <w:tab w:val="left" w:pos="1140"/>
        </w:tabs>
        <w:spacing w:before="6" w:line="360" w:lineRule="auto"/>
        <w:ind w:left="1155" w:right="81" w:hanging="566"/>
        <w:jc w:val="both"/>
        <w:rPr>
          <w:sz w:val="24"/>
          <w:szCs w:val="24"/>
        </w:rPr>
        <w:sectPr w:rsidR="0020588E">
          <w:type w:val="continuous"/>
          <w:pgSz w:w="11920" w:h="16840"/>
          <w:pgMar w:top="900" w:right="1580" w:bottom="280" w:left="1680" w:header="720" w:footer="720" w:gutter="0"/>
          <w:cols w:space="720"/>
        </w:sectPr>
      </w:pPr>
      <w:r>
        <w:rPr>
          <w:sz w:val="24"/>
          <w:szCs w:val="24"/>
        </w:rPr>
        <w:t>8.</w:t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mud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proofErr w:type="gramEnd"/>
      <w:r>
        <w:rPr>
          <w:sz w:val="24"/>
          <w:szCs w:val="24"/>
        </w:rPr>
        <w:t xml:space="preserve">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pro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1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 xml:space="preserve">a 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</w:t>
      </w:r>
      <w:r>
        <w:rPr>
          <w:spacing w:val="1"/>
          <w:sz w:val="24"/>
          <w:szCs w:val="24"/>
        </w:rPr>
        <w:t>l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pohon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putus</w:t>
      </w:r>
      <w:r>
        <w:rPr>
          <w:spacing w:val="-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i/>
          <w:sz w:val="24"/>
          <w:szCs w:val="24"/>
        </w:rPr>
        <w:t>(</w:t>
      </w:r>
      <w:r>
        <w:rPr>
          <w:i/>
          <w:spacing w:val="-1"/>
          <w:sz w:val="24"/>
          <w:szCs w:val="24"/>
        </w:rPr>
        <w:t>Dec</w:t>
      </w:r>
      <w:r>
        <w:rPr>
          <w:i/>
          <w:sz w:val="24"/>
          <w:szCs w:val="24"/>
        </w:rPr>
        <w:t>is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on</w:t>
      </w:r>
      <w:r>
        <w:rPr>
          <w:i/>
          <w:spacing w:val="2"/>
          <w:sz w:val="24"/>
          <w:szCs w:val="24"/>
        </w:rPr>
        <w:t xml:space="preserve"> 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1"/>
          <w:sz w:val="24"/>
          <w:szCs w:val="24"/>
        </w:rPr>
        <w:t>e</w:t>
      </w:r>
      <w:r>
        <w:rPr>
          <w:i/>
          <w:spacing w:val="-2"/>
          <w:sz w:val="24"/>
          <w:szCs w:val="24"/>
        </w:rPr>
        <w:t>)</w:t>
      </w:r>
      <w:r>
        <w:rPr>
          <w:sz w:val="24"/>
          <w:szCs w:val="24"/>
        </w:rPr>
        <w:t>.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njel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lebih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jel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di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ihat di 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mbar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7.4.1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ow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rt 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oritma</w:t>
      </w:r>
      <w:r>
        <w:rPr>
          <w:spacing w:val="1"/>
          <w:sz w:val="24"/>
          <w:szCs w:val="24"/>
        </w:rPr>
        <w:t xml:space="preserve"> </w:t>
      </w:r>
      <w:r>
        <w:rPr>
          <w:i/>
          <w:spacing w:val="2"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ec</w:t>
      </w:r>
      <w:r>
        <w:rPr>
          <w:i/>
          <w:sz w:val="24"/>
          <w:szCs w:val="24"/>
        </w:rPr>
        <w:t>i</w:t>
      </w:r>
      <w:r>
        <w:rPr>
          <w:i/>
          <w:spacing w:val="3"/>
          <w:sz w:val="24"/>
          <w:szCs w:val="24"/>
        </w:rPr>
        <w:t>s</w:t>
      </w:r>
      <w:r>
        <w:rPr>
          <w:i/>
          <w:sz w:val="24"/>
          <w:szCs w:val="24"/>
        </w:rPr>
        <w:t xml:space="preserve">ion 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e </w:t>
      </w:r>
      <w:r>
        <w:rPr>
          <w:sz w:val="24"/>
          <w:szCs w:val="24"/>
        </w:rPr>
        <w:t>C4.5.</w:t>
      </w:r>
    </w:p>
    <w:p w:rsidR="0020588E" w:rsidRDefault="0020588E">
      <w:pPr>
        <w:spacing w:before="4" w:line="180" w:lineRule="exact"/>
        <w:rPr>
          <w:sz w:val="18"/>
          <w:szCs w:val="18"/>
        </w:rPr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F715C">
      <w:pPr>
        <w:spacing w:before="40" w:line="180" w:lineRule="exact"/>
        <w:ind w:left="3588" w:right="4593"/>
        <w:jc w:val="center"/>
        <w:rPr>
          <w:sz w:val="16"/>
          <w:szCs w:val="16"/>
        </w:rPr>
      </w:pPr>
      <w:r>
        <w:rPr>
          <w:spacing w:val="-3"/>
          <w:sz w:val="16"/>
          <w:szCs w:val="16"/>
        </w:rPr>
        <w:t>S</w:t>
      </w:r>
      <w:r>
        <w:rPr>
          <w:spacing w:val="1"/>
          <w:sz w:val="16"/>
          <w:szCs w:val="16"/>
        </w:rPr>
        <w:t>t</w:t>
      </w:r>
      <w:r>
        <w:rPr>
          <w:sz w:val="16"/>
          <w:szCs w:val="16"/>
        </w:rPr>
        <w:t>a</w:t>
      </w:r>
      <w:r>
        <w:rPr>
          <w:spacing w:val="-1"/>
          <w:sz w:val="16"/>
          <w:szCs w:val="16"/>
        </w:rPr>
        <w:t>r</w:t>
      </w:r>
      <w:r>
        <w:rPr>
          <w:sz w:val="16"/>
          <w:szCs w:val="16"/>
        </w:rPr>
        <w:t>t</w:t>
      </w:r>
    </w:p>
    <w:p w:rsidR="0020588E" w:rsidRDefault="0020588E">
      <w:pPr>
        <w:spacing w:before="5" w:line="120" w:lineRule="exact"/>
        <w:rPr>
          <w:sz w:val="13"/>
          <w:szCs w:val="13"/>
        </w:rPr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F715C">
      <w:pPr>
        <w:spacing w:before="40" w:line="180" w:lineRule="exact"/>
        <w:ind w:left="3358" w:right="5003"/>
        <w:jc w:val="center"/>
        <w:rPr>
          <w:sz w:val="16"/>
          <w:szCs w:val="16"/>
        </w:rPr>
      </w:pPr>
      <w:r>
        <w:pict>
          <v:shape id="_x0000_s1095" type="#_x0000_t202" style="position:absolute;left:0;text-align:left;margin-left:259.6pt;margin-top:-19.95pt;width:25.3pt;height:31.2pt;z-index:-251658752;mso-position-horizontal-relative:page" filled="f" stroked="f">
            <v:textbox inset="0,0,0,0">
              <w:txbxContent>
                <w:p w:rsidR="0020588E" w:rsidRDefault="0020588E">
                  <w:pPr>
                    <w:spacing w:line="200" w:lineRule="exact"/>
                  </w:pPr>
                </w:p>
                <w:p w:rsidR="0020588E" w:rsidRDefault="0020588E">
                  <w:pPr>
                    <w:spacing w:before="19" w:line="220" w:lineRule="exact"/>
                    <w:rPr>
                      <w:sz w:val="22"/>
                      <w:szCs w:val="22"/>
                    </w:rPr>
                  </w:pPr>
                </w:p>
                <w:p w:rsidR="0020588E" w:rsidRDefault="002F715C">
                  <w:pPr>
                    <w:rPr>
                      <w:sz w:val="16"/>
                      <w:szCs w:val="16"/>
                    </w:rPr>
                  </w:pPr>
                  <w:r>
                    <w:rPr>
                      <w:spacing w:val="-5"/>
                      <w:sz w:val="16"/>
                      <w:szCs w:val="16"/>
                    </w:rPr>
                    <w:t>I</w:t>
                  </w:r>
                  <w:proofErr w:type="gramStart"/>
                  <w:r>
                    <w:rPr>
                      <w:sz w:val="16"/>
                      <w:szCs w:val="16"/>
                    </w:rPr>
                    <w:t>,T</w:t>
                  </w:r>
                  <w:proofErr w:type="gramEnd"/>
                </w:p>
              </w:txbxContent>
            </v:textbox>
            <w10:wrap anchorx="page"/>
          </v:shape>
        </w:pict>
      </w:r>
      <w:proofErr w:type="gramStart"/>
      <w:r>
        <w:rPr>
          <w:spacing w:val="1"/>
          <w:sz w:val="16"/>
          <w:szCs w:val="16"/>
        </w:rPr>
        <w:t>n</w:t>
      </w:r>
      <w:proofErr w:type="gramEnd"/>
      <w:r>
        <w:rPr>
          <w:sz w:val="16"/>
          <w:szCs w:val="16"/>
        </w:rPr>
        <w:t>,</w:t>
      </w:r>
    </w:p>
    <w:p w:rsidR="0020588E" w:rsidRDefault="0020588E">
      <w:pPr>
        <w:spacing w:before="7" w:line="160" w:lineRule="exact"/>
        <w:rPr>
          <w:sz w:val="17"/>
          <w:szCs w:val="17"/>
        </w:rPr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F715C">
      <w:pPr>
        <w:spacing w:before="40" w:line="180" w:lineRule="exact"/>
        <w:ind w:left="2384"/>
        <w:rPr>
          <w:sz w:val="16"/>
          <w:szCs w:val="16"/>
        </w:rPr>
      </w:pPr>
      <w:r>
        <w:rPr>
          <w:sz w:val="16"/>
          <w:szCs w:val="16"/>
        </w:rPr>
        <w:t>E</w:t>
      </w:r>
      <w:r>
        <w:rPr>
          <w:spacing w:val="1"/>
          <w:sz w:val="16"/>
          <w:szCs w:val="16"/>
        </w:rPr>
        <w:t>nt</w:t>
      </w:r>
      <w:r>
        <w:rPr>
          <w:spacing w:val="-1"/>
          <w:sz w:val="16"/>
          <w:szCs w:val="16"/>
        </w:rPr>
        <w:t>r</w:t>
      </w:r>
      <w:r>
        <w:rPr>
          <w:spacing w:val="-4"/>
          <w:sz w:val="16"/>
          <w:szCs w:val="16"/>
        </w:rPr>
        <w:t>o</w:t>
      </w:r>
      <w:r>
        <w:rPr>
          <w:spacing w:val="1"/>
          <w:sz w:val="16"/>
          <w:szCs w:val="16"/>
        </w:rPr>
        <w:t>p</w:t>
      </w:r>
      <w:r>
        <w:rPr>
          <w:sz w:val="16"/>
          <w:szCs w:val="16"/>
        </w:rPr>
        <w:t>y</w:t>
      </w:r>
      <w:r>
        <w:rPr>
          <w:spacing w:val="-3"/>
          <w:sz w:val="16"/>
          <w:szCs w:val="16"/>
        </w:rPr>
        <w:t xml:space="preserve"> </w:t>
      </w:r>
      <w:r>
        <w:rPr>
          <w:sz w:val="16"/>
          <w:szCs w:val="16"/>
        </w:rPr>
        <w:t>a</w:t>
      </w:r>
      <w:r>
        <w:rPr>
          <w:spacing w:val="1"/>
          <w:sz w:val="16"/>
          <w:szCs w:val="16"/>
        </w:rPr>
        <w:t>n</w:t>
      </w:r>
      <w:r>
        <w:rPr>
          <w:sz w:val="16"/>
          <w:szCs w:val="16"/>
        </w:rPr>
        <w:t xml:space="preserve">d </w:t>
      </w:r>
      <w:r>
        <w:rPr>
          <w:spacing w:val="-3"/>
          <w:sz w:val="16"/>
          <w:szCs w:val="16"/>
        </w:rPr>
        <w:t>G</w:t>
      </w:r>
      <w:r>
        <w:rPr>
          <w:sz w:val="16"/>
          <w:szCs w:val="16"/>
        </w:rPr>
        <w:t>a</w:t>
      </w:r>
      <w:r>
        <w:rPr>
          <w:spacing w:val="1"/>
          <w:sz w:val="16"/>
          <w:szCs w:val="16"/>
        </w:rPr>
        <w:t>i</w:t>
      </w:r>
      <w:r>
        <w:rPr>
          <w:sz w:val="16"/>
          <w:szCs w:val="16"/>
        </w:rPr>
        <w:t>n</w:t>
      </w:r>
      <w:r>
        <w:rPr>
          <w:spacing w:val="-1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C</w:t>
      </w:r>
      <w:r>
        <w:rPr>
          <w:spacing w:val="-1"/>
          <w:sz w:val="16"/>
          <w:szCs w:val="16"/>
        </w:rPr>
        <w:t>ou</w:t>
      </w:r>
      <w:r>
        <w:rPr>
          <w:spacing w:val="1"/>
          <w:sz w:val="16"/>
          <w:szCs w:val="16"/>
        </w:rPr>
        <w:t>n</w:t>
      </w:r>
      <w:r>
        <w:rPr>
          <w:sz w:val="16"/>
          <w:szCs w:val="16"/>
        </w:rPr>
        <w:t>t</w:t>
      </w:r>
      <w:r>
        <w:rPr>
          <w:spacing w:val="-1"/>
          <w:sz w:val="16"/>
          <w:szCs w:val="16"/>
        </w:rPr>
        <w:t xml:space="preserve"> o</w:t>
      </w:r>
      <w:r>
        <w:rPr>
          <w:sz w:val="16"/>
          <w:szCs w:val="16"/>
        </w:rPr>
        <w:t xml:space="preserve">f </w:t>
      </w:r>
      <w:r>
        <w:rPr>
          <w:spacing w:val="-2"/>
          <w:sz w:val="16"/>
          <w:szCs w:val="16"/>
        </w:rPr>
        <w:t>e</w:t>
      </w:r>
      <w:r>
        <w:rPr>
          <w:sz w:val="16"/>
          <w:szCs w:val="16"/>
        </w:rPr>
        <w:t xml:space="preserve">ach </w:t>
      </w:r>
      <w:r>
        <w:rPr>
          <w:spacing w:val="-2"/>
          <w:sz w:val="16"/>
          <w:szCs w:val="16"/>
        </w:rPr>
        <w:t>a</w:t>
      </w:r>
      <w:r>
        <w:rPr>
          <w:spacing w:val="1"/>
          <w:sz w:val="16"/>
          <w:szCs w:val="16"/>
        </w:rPr>
        <w:t>tt</w:t>
      </w:r>
      <w:r>
        <w:rPr>
          <w:spacing w:val="-1"/>
          <w:sz w:val="16"/>
          <w:szCs w:val="16"/>
        </w:rPr>
        <w:t>rib</w:t>
      </w:r>
      <w:r>
        <w:rPr>
          <w:spacing w:val="1"/>
          <w:sz w:val="16"/>
          <w:szCs w:val="16"/>
        </w:rPr>
        <w:t>ut</w:t>
      </w:r>
      <w:r>
        <w:rPr>
          <w:sz w:val="16"/>
          <w:szCs w:val="16"/>
        </w:rPr>
        <w:t>e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before="1" w:line="240" w:lineRule="exact"/>
        <w:rPr>
          <w:sz w:val="24"/>
          <w:szCs w:val="24"/>
        </w:rPr>
      </w:pPr>
    </w:p>
    <w:p w:rsidR="0020588E" w:rsidRDefault="002F715C">
      <w:pPr>
        <w:spacing w:before="40" w:line="180" w:lineRule="exact"/>
        <w:ind w:left="2124"/>
        <w:rPr>
          <w:sz w:val="16"/>
          <w:szCs w:val="16"/>
        </w:rPr>
      </w:pPr>
      <w:r>
        <w:pict>
          <v:shape id="_x0000_s1094" type="#_x0000_t202" style="position:absolute;left:0;text-align:left;margin-left:259.55pt;margin-top:-21.55pt;width:25.35pt;height:32.6pt;z-index:-251657728;mso-position-horizontal-relative:page" filled="f" stroked="f">
            <v:textbox inset="0,0,0,0">
              <w:txbxContent>
                <w:p w:rsidR="0020588E" w:rsidRDefault="0020588E">
                  <w:pPr>
                    <w:spacing w:line="200" w:lineRule="exact"/>
                  </w:pPr>
                </w:p>
                <w:p w:rsidR="0020588E" w:rsidRDefault="0020588E">
                  <w:pPr>
                    <w:spacing w:before="11" w:line="260" w:lineRule="exact"/>
                    <w:rPr>
                      <w:sz w:val="26"/>
                      <w:szCs w:val="26"/>
                    </w:rPr>
                  </w:pPr>
                </w:p>
                <w:p w:rsidR="0020588E" w:rsidRDefault="002F715C">
                  <w:pPr>
                    <w:spacing w:line="180" w:lineRule="exact"/>
                    <w:rPr>
                      <w:sz w:val="16"/>
                      <w:szCs w:val="16"/>
                    </w:rPr>
                  </w:pPr>
                  <w:proofErr w:type="gramStart"/>
                  <w:r>
                    <w:rPr>
                      <w:sz w:val="16"/>
                      <w:szCs w:val="16"/>
                    </w:rPr>
                    <w:t>e</w:t>
                  </w:r>
                  <w:proofErr w:type="gramEnd"/>
                  <w:r>
                    <w:rPr>
                      <w:spacing w:val="-1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1"/>
                      <w:sz w:val="16"/>
                      <w:szCs w:val="16"/>
                    </w:rPr>
                    <w:t>b</w:t>
                  </w:r>
                  <w:r>
                    <w:rPr>
                      <w:sz w:val="16"/>
                      <w:szCs w:val="16"/>
                    </w:rPr>
                    <w:t>as</w:t>
                  </w:r>
                  <w:r>
                    <w:rPr>
                      <w:spacing w:val="-2"/>
                      <w:sz w:val="16"/>
                      <w:szCs w:val="16"/>
                    </w:rPr>
                    <w:t>e</w:t>
                  </w:r>
                  <w:r>
                    <w:rPr>
                      <w:sz w:val="16"/>
                      <w:szCs w:val="16"/>
                    </w:rPr>
                    <w:t>d</w:t>
                  </w:r>
                </w:p>
              </w:txbxContent>
            </v:textbox>
            <w10:wrap anchorx="page"/>
          </v:shape>
        </w:pict>
      </w:r>
      <w:r>
        <w:rPr>
          <w:spacing w:val="1"/>
          <w:sz w:val="16"/>
          <w:szCs w:val="16"/>
        </w:rPr>
        <w:t>C</w:t>
      </w:r>
      <w:r>
        <w:rPr>
          <w:spacing w:val="-1"/>
          <w:sz w:val="16"/>
          <w:szCs w:val="16"/>
        </w:rPr>
        <w:t>r</w:t>
      </w:r>
      <w:r>
        <w:rPr>
          <w:spacing w:val="-2"/>
          <w:sz w:val="16"/>
          <w:szCs w:val="16"/>
        </w:rPr>
        <w:t>e</w:t>
      </w:r>
      <w:r>
        <w:rPr>
          <w:sz w:val="16"/>
          <w:szCs w:val="16"/>
        </w:rPr>
        <w:t>a</w:t>
      </w:r>
      <w:r>
        <w:rPr>
          <w:spacing w:val="1"/>
          <w:sz w:val="16"/>
          <w:szCs w:val="16"/>
        </w:rPr>
        <w:t>t</w:t>
      </w:r>
      <w:r>
        <w:rPr>
          <w:sz w:val="16"/>
          <w:szCs w:val="16"/>
        </w:rPr>
        <w:t>e</w:t>
      </w:r>
      <w:r>
        <w:rPr>
          <w:spacing w:val="-1"/>
          <w:sz w:val="16"/>
          <w:szCs w:val="16"/>
        </w:rPr>
        <w:t xml:space="preserve"> </w:t>
      </w:r>
      <w:r>
        <w:rPr>
          <w:sz w:val="16"/>
          <w:szCs w:val="16"/>
        </w:rPr>
        <w:t>a</w:t>
      </w:r>
      <w:r>
        <w:rPr>
          <w:spacing w:val="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roo</w:t>
      </w:r>
      <w:r>
        <w:rPr>
          <w:sz w:val="16"/>
          <w:szCs w:val="16"/>
        </w:rPr>
        <w:t>t</w:t>
      </w:r>
      <w:r>
        <w:rPr>
          <w:spacing w:val="-1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n</w:t>
      </w:r>
      <w:r>
        <w:rPr>
          <w:spacing w:val="-1"/>
          <w:sz w:val="16"/>
          <w:szCs w:val="16"/>
        </w:rPr>
        <w:t>o</w:t>
      </w:r>
      <w:r>
        <w:rPr>
          <w:spacing w:val="1"/>
          <w:sz w:val="16"/>
          <w:szCs w:val="16"/>
        </w:rPr>
        <w:t>d</w:t>
      </w:r>
      <w:r>
        <w:rPr>
          <w:sz w:val="16"/>
          <w:szCs w:val="16"/>
        </w:rPr>
        <w:t>e</w:t>
      </w:r>
      <w:r>
        <w:rPr>
          <w:spacing w:val="-1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t</w:t>
      </w:r>
      <w:r>
        <w:rPr>
          <w:spacing w:val="-1"/>
          <w:sz w:val="16"/>
          <w:szCs w:val="16"/>
        </w:rPr>
        <w:t>r</w:t>
      </w:r>
      <w:r>
        <w:rPr>
          <w:sz w:val="16"/>
          <w:szCs w:val="16"/>
        </w:rPr>
        <w:t xml:space="preserve">e           </w:t>
      </w:r>
      <w:r>
        <w:rPr>
          <w:spacing w:val="34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o</w:t>
      </w:r>
      <w:r>
        <w:rPr>
          <w:sz w:val="16"/>
          <w:szCs w:val="16"/>
        </w:rPr>
        <w:t>n</w:t>
      </w:r>
      <w:r>
        <w:rPr>
          <w:spacing w:val="2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I</w:t>
      </w:r>
      <w:r>
        <w:rPr>
          <w:spacing w:val="1"/>
          <w:sz w:val="16"/>
          <w:szCs w:val="16"/>
        </w:rPr>
        <w:t>n</w:t>
      </w:r>
      <w:r>
        <w:rPr>
          <w:spacing w:val="-1"/>
          <w:sz w:val="16"/>
          <w:szCs w:val="16"/>
        </w:rPr>
        <w:t>fo</w:t>
      </w:r>
      <w:r>
        <w:rPr>
          <w:spacing w:val="1"/>
          <w:sz w:val="16"/>
          <w:szCs w:val="16"/>
        </w:rPr>
        <w:t>r</w:t>
      </w:r>
      <w:r>
        <w:rPr>
          <w:sz w:val="16"/>
          <w:szCs w:val="16"/>
        </w:rPr>
        <w:t>m</w:t>
      </w:r>
      <w:r>
        <w:rPr>
          <w:spacing w:val="1"/>
          <w:sz w:val="16"/>
          <w:szCs w:val="16"/>
        </w:rPr>
        <w:t>a</w:t>
      </w:r>
      <w:r>
        <w:rPr>
          <w:spacing w:val="-1"/>
          <w:sz w:val="16"/>
          <w:szCs w:val="16"/>
        </w:rPr>
        <w:t>t</w:t>
      </w:r>
      <w:r>
        <w:rPr>
          <w:spacing w:val="1"/>
          <w:sz w:val="16"/>
          <w:szCs w:val="16"/>
        </w:rPr>
        <w:t>i</w:t>
      </w:r>
      <w:r>
        <w:rPr>
          <w:spacing w:val="-1"/>
          <w:sz w:val="16"/>
          <w:szCs w:val="16"/>
        </w:rPr>
        <w:t>o</w:t>
      </w:r>
      <w:r>
        <w:rPr>
          <w:sz w:val="16"/>
          <w:szCs w:val="16"/>
        </w:rPr>
        <w:t>n</w:t>
      </w:r>
      <w:r>
        <w:rPr>
          <w:spacing w:val="2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G</w:t>
      </w:r>
      <w:r>
        <w:rPr>
          <w:sz w:val="16"/>
          <w:szCs w:val="16"/>
        </w:rPr>
        <w:t>a</w:t>
      </w:r>
      <w:r>
        <w:rPr>
          <w:spacing w:val="-1"/>
          <w:sz w:val="16"/>
          <w:szCs w:val="16"/>
        </w:rPr>
        <w:t>i</w:t>
      </w:r>
      <w:r>
        <w:rPr>
          <w:sz w:val="16"/>
          <w:szCs w:val="16"/>
        </w:rPr>
        <w:t>n</w:t>
      </w:r>
    </w:p>
    <w:p w:rsidR="0020588E" w:rsidRDefault="0020588E">
      <w:pPr>
        <w:spacing w:before="2" w:line="140" w:lineRule="exact"/>
        <w:rPr>
          <w:sz w:val="15"/>
          <w:szCs w:val="15"/>
        </w:rPr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F715C">
      <w:pPr>
        <w:spacing w:before="40"/>
        <w:ind w:left="1412"/>
        <w:rPr>
          <w:sz w:val="16"/>
          <w:szCs w:val="16"/>
        </w:rPr>
      </w:pPr>
      <w:r>
        <w:pict>
          <v:shape id="_x0000_s1093" type="#_x0000_t202" style="position:absolute;left:0;text-align:left;margin-left:260.05pt;margin-top:-19.4pt;width:24.85pt;height:31.2pt;z-index:-251656704;mso-position-horizontal-relative:page" filled="f" stroked="f">
            <v:textbox inset="0,0,0,0">
              <w:txbxContent>
                <w:p w:rsidR="0020588E" w:rsidRDefault="0020588E">
                  <w:pPr>
                    <w:spacing w:line="200" w:lineRule="exact"/>
                  </w:pPr>
                </w:p>
                <w:p w:rsidR="0020588E" w:rsidRDefault="0020588E">
                  <w:pPr>
                    <w:spacing w:before="8" w:line="220" w:lineRule="exact"/>
                    <w:rPr>
                      <w:sz w:val="22"/>
                      <w:szCs w:val="22"/>
                    </w:rPr>
                  </w:pPr>
                </w:p>
                <w:p w:rsidR="0020588E" w:rsidRDefault="002F715C">
                  <w:pPr>
                    <w:ind w:left="5" w:right="-22"/>
                    <w:rPr>
                      <w:sz w:val="16"/>
                      <w:szCs w:val="16"/>
                    </w:rPr>
                  </w:pPr>
                  <w:proofErr w:type="gramStart"/>
                  <w:r>
                    <w:rPr>
                      <w:spacing w:val="1"/>
                      <w:sz w:val="16"/>
                      <w:szCs w:val="16"/>
                    </w:rPr>
                    <w:t>i</w:t>
                  </w:r>
                  <w:r>
                    <w:rPr>
                      <w:spacing w:val="-1"/>
                      <w:sz w:val="16"/>
                      <w:szCs w:val="16"/>
                    </w:rPr>
                    <w:t>o</w:t>
                  </w:r>
                  <w:r>
                    <w:rPr>
                      <w:sz w:val="16"/>
                      <w:szCs w:val="16"/>
                    </w:rPr>
                    <w:t>n</w:t>
                  </w:r>
                  <w:proofErr w:type="gramEnd"/>
                  <w:r>
                    <w:rPr>
                      <w:spacing w:val="28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-1"/>
                      <w:sz w:val="16"/>
                      <w:szCs w:val="16"/>
                    </w:rPr>
                    <w:t>g</w:t>
                  </w:r>
                  <w:r>
                    <w:rPr>
                      <w:sz w:val="16"/>
                      <w:szCs w:val="16"/>
                    </w:rPr>
                    <w:t>ai</w:t>
                  </w:r>
                </w:p>
              </w:txbxContent>
            </v:textbox>
            <w10:wrap anchorx="page"/>
          </v:shape>
        </w:pict>
      </w:r>
      <w:r>
        <w:rPr>
          <w:spacing w:val="1"/>
          <w:sz w:val="16"/>
          <w:szCs w:val="16"/>
        </w:rPr>
        <w:t>C</w:t>
      </w:r>
      <w:r>
        <w:rPr>
          <w:sz w:val="16"/>
          <w:szCs w:val="16"/>
        </w:rPr>
        <w:t>a</w:t>
      </w:r>
      <w:r>
        <w:rPr>
          <w:spacing w:val="-1"/>
          <w:sz w:val="16"/>
          <w:szCs w:val="16"/>
        </w:rPr>
        <w:t>l</w:t>
      </w:r>
      <w:r>
        <w:rPr>
          <w:sz w:val="16"/>
          <w:szCs w:val="16"/>
        </w:rPr>
        <w:t>c</w:t>
      </w:r>
      <w:r>
        <w:rPr>
          <w:spacing w:val="1"/>
          <w:sz w:val="16"/>
          <w:szCs w:val="16"/>
        </w:rPr>
        <w:t>u</w:t>
      </w:r>
      <w:r>
        <w:rPr>
          <w:spacing w:val="-1"/>
          <w:sz w:val="16"/>
          <w:szCs w:val="16"/>
        </w:rPr>
        <w:t>l</w:t>
      </w:r>
      <w:r>
        <w:rPr>
          <w:spacing w:val="-2"/>
          <w:sz w:val="16"/>
          <w:szCs w:val="16"/>
        </w:rPr>
        <w:t>a</w:t>
      </w:r>
      <w:r>
        <w:rPr>
          <w:spacing w:val="1"/>
          <w:sz w:val="16"/>
          <w:szCs w:val="16"/>
        </w:rPr>
        <w:t>t</w:t>
      </w:r>
      <w:r>
        <w:rPr>
          <w:sz w:val="16"/>
          <w:szCs w:val="16"/>
        </w:rPr>
        <w:t>e</w:t>
      </w:r>
      <w:r>
        <w:rPr>
          <w:spacing w:val="30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nt</w:t>
      </w:r>
      <w:r>
        <w:rPr>
          <w:spacing w:val="-1"/>
          <w:sz w:val="16"/>
          <w:szCs w:val="16"/>
        </w:rPr>
        <w:t>ro</w:t>
      </w:r>
      <w:r>
        <w:rPr>
          <w:spacing w:val="1"/>
          <w:sz w:val="16"/>
          <w:szCs w:val="16"/>
        </w:rPr>
        <w:t>p</w:t>
      </w:r>
      <w:r>
        <w:rPr>
          <w:sz w:val="16"/>
          <w:szCs w:val="16"/>
        </w:rPr>
        <w:t>y</w:t>
      </w:r>
      <w:r>
        <w:rPr>
          <w:spacing w:val="28"/>
          <w:sz w:val="16"/>
          <w:szCs w:val="16"/>
        </w:rPr>
        <w:t xml:space="preserve"> </w:t>
      </w:r>
      <w:r>
        <w:rPr>
          <w:sz w:val="16"/>
          <w:szCs w:val="16"/>
        </w:rPr>
        <w:t>a</w:t>
      </w:r>
      <w:r>
        <w:rPr>
          <w:spacing w:val="-1"/>
          <w:sz w:val="16"/>
          <w:szCs w:val="16"/>
        </w:rPr>
        <w:t>n</w:t>
      </w:r>
      <w:r>
        <w:rPr>
          <w:sz w:val="16"/>
          <w:szCs w:val="16"/>
        </w:rPr>
        <w:t>d</w:t>
      </w:r>
      <w:r>
        <w:rPr>
          <w:spacing w:val="30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in</w:t>
      </w:r>
      <w:r>
        <w:rPr>
          <w:spacing w:val="-1"/>
          <w:sz w:val="16"/>
          <w:szCs w:val="16"/>
        </w:rPr>
        <w:t>for</w:t>
      </w:r>
      <w:r>
        <w:rPr>
          <w:sz w:val="16"/>
          <w:szCs w:val="16"/>
        </w:rPr>
        <w:t>m</w:t>
      </w:r>
      <w:r>
        <w:rPr>
          <w:spacing w:val="-2"/>
          <w:sz w:val="16"/>
          <w:szCs w:val="16"/>
        </w:rPr>
        <w:t>a</w:t>
      </w:r>
      <w:r>
        <w:rPr>
          <w:sz w:val="16"/>
          <w:szCs w:val="16"/>
        </w:rPr>
        <w:t>t</w:t>
      </w:r>
      <w:r>
        <w:rPr>
          <w:sz w:val="16"/>
          <w:szCs w:val="16"/>
        </w:rPr>
        <w:t xml:space="preserve">          </w:t>
      </w:r>
      <w:r>
        <w:rPr>
          <w:spacing w:val="31"/>
          <w:sz w:val="16"/>
          <w:szCs w:val="16"/>
        </w:rPr>
        <w:t xml:space="preserve"> </w:t>
      </w:r>
      <w:r>
        <w:rPr>
          <w:sz w:val="16"/>
          <w:szCs w:val="16"/>
        </w:rPr>
        <w:t>n</w:t>
      </w:r>
      <w:r>
        <w:rPr>
          <w:spacing w:val="3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o</w:t>
      </w:r>
      <w:r>
        <w:rPr>
          <w:sz w:val="16"/>
          <w:szCs w:val="16"/>
        </w:rPr>
        <w:t>f</w:t>
      </w:r>
      <w:r>
        <w:rPr>
          <w:spacing w:val="3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e</w:t>
      </w:r>
      <w:r>
        <w:rPr>
          <w:sz w:val="16"/>
          <w:szCs w:val="16"/>
        </w:rPr>
        <w:t>ach</w:t>
      </w:r>
      <w:r>
        <w:rPr>
          <w:spacing w:val="31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a</w:t>
      </w:r>
      <w:r>
        <w:rPr>
          <w:spacing w:val="1"/>
          <w:sz w:val="16"/>
          <w:szCs w:val="16"/>
        </w:rPr>
        <w:t>tt</w:t>
      </w:r>
      <w:r>
        <w:rPr>
          <w:spacing w:val="-1"/>
          <w:sz w:val="16"/>
          <w:szCs w:val="16"/>
        </w:rPr>
        <w:t>rib</w:t>
      </w:r>
      <w:r>
        <w:rPr>
          <w:spacing w:val="1"/>
          <w:sz w:val="16"/>
          <w:szCs w:val="16"/>
        </w:rPr>
        <w:t>ut</w:t>
      </w:r>
      <w:r>
        <w:rPr>
          <w:sz w:val="16"/>
          <w:szCs w:val="16"/>
        </w:rPr>
        <w:t>e</w:t>
      </w:r>
      <w:r>
        <w:rPr>
          <w:spacing w:val="30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b</w:t>
      </w:r>
      <w:r>
        <w:rPr>
          <w:sz w:val="16"/>
          <w:szCs w:val="16"/>
        </w:rPr>
        <w:t>y</w:t>
      </w:r>
      <w:r>
        <w:rPr>
          <w:spacing w:val="28"/>
          <w:sz w:val="16"/>
          <w:szCs w:val="16"/>
        </w:rPr>
        <w:t xml:space="preserve"> 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l</w:t>
      </w:r>
      <w:r>
        <w:rPr>
          <w:spacing w:val="1"/>
          <w:sz w:val="16"/>
          <w:szCs w:val="16"/>
        </w:rPr>
        <w:t>i</w:t>
      </w:r>
      <w:r>
        <w:rPr>
          <w:sz w:val="16"/>
          <w:szCs w:val="16"/>
        </w:rPr>
        <w:t>mi</w:t>
      </w:r>
      <w:r>
        <w:rPr>
          <w:spacing w:val="-1"/>
          <w:sz w:val="16"/>
          <w:szCs w:val="16"/>
        </w:rPr>
        <w:t>n</w:t>
      </w:r>
      <w:r>
        <w:rPr>
          <w:sz w:val="16"/>
          <w:szCs w:val="16"/>
        </w:rPr>
        <w:t>a</w:t>
      </w:r>
      <w:r>
        <w:rPr>
          <w:spacing w:val="-1"/>
          <w:sz w:val="16"/>
          <w:szCs w:val="16"/>
        </w:rPr>
        <w:t>t</w:t>
      </w:r>
      <w:r>
        <w:rPr>
          <w:spacing w:val="1"/>
          <w:sz w:val="16"/>
          <w:szCs w:val="16"/>
        </w:rPr>
        <w:t>i</w:t>
      </w:r>
      <w:r>
        <w:rPr>
          <w:spacing w:val="-1"/>
          <w:sz w:val="16"/>
          <w:szCs w:val="16"/>
        </w:rPr>
        <w:t>n</w:t>
      </w:r>
      <w:r>
        <w:rPr>
          <w:sz w:val="16"/>
          <w:szCs w:val="16"/>
        </w:rPr>
        <w:t>g</w:t>
      </w:r>
    </w:p>
    <w:p w:rsidR="0020588E" w:rsidRDefault="002F715C">
      <w:pPr>
        <w:spacing w:before="92" w:line="180" w:lineRule="exact"/>
        <w:ind w:left="1412"/>
        <w:rPr>
          <w:sz w:val="16"/>
          <w:szCs w:val="16"/>
        </w:rPr>
      </w:pPr>
      <w:proofErr w:type="gramStart"/>
      <w:r>
        <w:rPr>
          <w:sz w:val="16"/>
          <w:szCs w:val="16"/>
        </w:rPr>
        <w:t>a</w:t>
      </w:r>
      <w:r>
        <w:rPr>
          <w:spacing w:val="1"/>
          <w:sz w:val="16"/>
          <w:szCs w:val="16"/>
        </w:rPr>
        <w:t>tt</w:t>
      </w:r>
      <w:r>
        <w:rPr>
          <w:spacing w:val="-3"/>
          <w:sz w:val="16"/>
          <w:szCs w:val="16"/>
        </w:rPr>
        <w:t>r</w:t>
      </w:r>
      <w:r>
        <w:rPr>
          <w:spacing w:val="1"/>
          <w:sz w:val="16"/>
          <w:szCs w:val="16"/>
        </w:rPr>
        <w:t>i</w:t>
      </w:r>
      <w:r>
        <w:rPr>
          <w:spacing w:val="-1"/>
          <w:sz w:val="16"/>
          <w:szCs w:val="16"/>
        </w:rPr>
        <w:t>b</w:t>
      </w:r>
      <w:r>
        <w:rPr>
          <w:spacing w:val="1"/>
          <w:sz w:val="16"/>
          <w:szCs w:val="16"/>
        </w:rPr>
        <w:t>ut</w:t>
      </w:r>
      <w:r>
        <w:rPr>
          <w:spacing w:val="-2"/>
          <w:sz w:val="16"/>
          <w:szCs w:val="16"/>
        </w:rPr>
        <w:t>e</w:t>
      </w:r>
      <w:r>
        <w:rPr>
          <w:sz w:val="16"/>
          <w:szCs w:val="16"/>
        </w:rPr>
        <w:t>s</w:t>
      </w:r>
      <w:proofErr w:type="gramEnd"/>
      <w:r>
        <w:rPr>
          <w:spacing w:val="-2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t</w:t>
      </w:r>
      <w:r>
        <w:rPr>
          <w:spacing w:val="-1"/>
          <w:sz w:val="16"/>
          <w:szCs w:val="16"/>
        </w:rPr>
        <w:t>h</w:t>
      </w:r>
      <w:r>
        <w:rPr>
          <w:sz w:val="16"/>
          <w:szCs w:val="16"/>
        </w:rPr>
        <w:t>at</w:t>
      </w:r>
      <w:r>
        <w:rPr>
          <w:spacing w:val="-1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b</w:t>
      </w:r>
      <w:r>
        <w:rPr>
          <w:spacing w:val="-2"/>
          <w:sz w:val="16"/>
          <w:szCs w:val="16"/>
        </w:rPr>
        <w:t>ee</w:t>
      </w:r>
      <w:r>
        <w:rPr>
          <w:sz w:val="16"/>
          <w:szCs w:val="16"/>
        </w:rPr>
        <w:t>n</w:t>
      </w:r>
      <w:r>
        <w:rPr>
          <w:spacing w:val="-1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p</w:t>
      </w:r>
      <w:r>
        <w:rPr>
          <w:spacing w:val="-1"/>
          <w:sz w:val="16"/>
          <w:szCs w:val="16"/>
        </w:rPr>
        <w:t>r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v</w:t>
      </w:r>
      <w:r>
        <w:rPr>
          <w:spacing w:val="1"/>
          <w:sz w:val="16"/>
          <w:szCs w:val="16"/>
        </w:rPr>
        <w:t>i</w:t>
      </w:r>
      <w:r>
        <w:rPr>
          <w:spacing w:val="-1"/>
          <w:sz w:val="16"/>
          <w:szCs w:val="16"/>
        </w:rPr>
        <w:t>o</w:t>
      </w:r>
      <w:r>
        <w:rPr>
          <w:spacing w:val="1"/>
          <w:sz w:val="16"/>
          <w:szCs w:val="16"/>
        </w:rPr>
        <w:t>u</w:t>
      </w:r>
      <w:r>
        <w:rPr>
          <w:sz w:val="16"/>
          <w:szCs w:val="16"/>
        </w:rPr>
        <w:t>s</w:t>
      </w:r>
      <w:r>
        <w:rPr>
          <w:spacing w:val="-2"/>
          <w:sz w:val="16"/>
          <w:szCs w:val="16"/>
        </w:rPr>
        <w:t>l</w:t>
      </w:r>
      <w:r>
        <w:rPr>
          <w:sz w:val="16"/>
          <w:szCs w:val="16"/>
        </w:rPr>
        <w:t>y</w:t>
      </w:r>
    </w:p>
    <w:p w:rsidR="0020588E" w:rsidRDefault="0020588E">
      <w:pPr>
        <w:spacing w:before="3" w:line="180" w:lineRule="exact"/>
        <w:rPr>
          <w:sz w:val="18"/>
          <w:szCs w:val="18"/>
        </w:rPr>
      </w:pPr>
    </w:p>
    <w:p w:rsidR="0020588E" w:rsidRDefault="002F715C">
      <w:pPr>
        <w:spacing w:before="29"/>
        <w:ind w:right="349"/>
        <w:jc w:val="right"/>
        <w:rPr>
          <w:sz w:val="24"/>
          <w:szCs w:val="24"/>
        </w:rPr>
      </w:pPr>
      <w:r>
        <w:rPr>
          <w:sz w:val="24"/>
          <w:szCs w:val="24"/>
        </w:rPr>
        <w:t>No</w:t>
      </w:r>
    </w:p>
    <w:p w:rsidR="0020588E" w:rsidRDefault="002F715C">
      <w:pPr>
        <w:spacing w:before="50" w:line="180" w:lineRule="exact"/>
        <w:ind w:left="2124"/>
        <w:rPr>
          <w:sz w:val="16"/>
          <w:szCs w:val="16"/>
        </w:rPr>
      </w:pPr>
      <w:r>
        <w:pict>
          <v:shape id="_x0000_s1092" type="#_x0000_t202" style="position:absolute;left:0;text-align:left;margin-left:260.75pt;margin-top:-23.1pt;width:24.85pt;height:34.6pt;z-index:-251655680;mso-position-horizontal-relative:page" filled="f" stroked="f">
            <v:textbox inset="0,0,0,0">
              <w:txbxContent>
                <w:p w:rsidR="0020588E" w:rsidRDefault="0020588E">
                  <w:pPr>
                    <w:spacing w:before="2" w:line="100" w:lineRule="exact"/>
                    <w:rPr>
                      <w:sz w:val="11"/>
                      <w:szCs w:val="11"/>
                    </w:rPr>
                  </w:pPr>
                </w:p>
                <w:p w:rsidR="0020588E" w:rsidRDefault="0020588E">
                  <w:pPr>
                    <w:spacing w:line="200" w:lineRule="exact"/>
                  </w:pPr>
                </w:p>
                <w:p w:rsidR="0020588E" w:rsidRDefault="0020588E">
                  <w:pPr>
                    <w:spacing w:line="200" w:lineRule="exact"/>
                  </w:pPr>
                </w:p>
                <w:p w:rsidR="0020588E" w:rsidRDefault="002F715C">
                  <w:pPr>
                    <w:spacing w:line="180" w:lineRule="exact"/>
                    <w:ind w:left="9" w:right="-23"/>
                    <w:rPr>
                      <w:sz w:val="16"/>
                      <w:szCs w:val="16"/>
                    </w:rPr>
                  </w:pPr>
                  <w:proofErr w:type="gramStart"/>
                  <w:r>
                    <w:rPr>
                      <w:sz w:val="16"/>
                      <w:szCs w:val="16"/>
                    </w:rPr>
                    <w:t>e</w:t>
                  </w:r>
                  <w:proofErr w:type="gramEnd"/>
                  <w:r>
                    <w:rPr>
                      <w:spacing w:val="-3"/>
                      <w:sz w:val="16"/>
                      <w:szCs w:val="16"/>
                    </w:rPr>
                    <w:t xml:space="preserve"> </w:t>
                  </w:r>
                  <w:r>
                    <w:rPr>
                      <w:spacing w:val="1"/>
                      <w:sz w:val="16"/>
                      <w:szCs w:val="16"/>
                    </w:rPr>
                    <w:t>t</w:t>
                  </w:r>
                  <w:r>
                    <w:rPr>
                      <w:spacing w:val="-1"/>
                      <w:sz w:val="16"/>
                      <w:szCs w:val="16"/>
                    </w:rPr>
                    <w:t>r</w:t>
                  </w:r>
                  <w:r>
                    <w:rPr>
                      <w:spacing w:val="-2"/>
                      <w:sz w:val="16"/>
                      <w:szCs w:val="16"/>
                    </w:rPr>
                    <w:t>e</w:t>
                  </w:r>
                  <w:r>
                    <w:rPr>
                      <w:sz w:val="16"/>
                      <w:szCs w:val="16"/>
                    </w:rPr>
                    <w:t>e</w:t>
                  </w:r>
                  <w:r>
                    <w:rPr>
                      <w:spacing w:val="-1"/>
                      <w:sz w:val="16"/>
                      <w:szCs w:val="16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t>b</w:t>
                  </w:r>
                </w:p>
              </w:txbxContent>
            </v:textbox>
            <w10:wrap anchorx="page"/>
          </v:shape>
        </w:pict>
      </w:r>
      <w:r>
        <w:pict>
          <v:group id="_x0000_s1035" style="position:absolute;left:0;text-align:left;margin-left:115.9pt;margin-top:201.25pt;width:362.15pt;height:401.5pt;z-index:-251652608;mso-position-horizontal-relative:page;mso-position-vertical-relative:page" coordorigin="2318,4025" coordsize="7243,8030">
            <v:shape id="_x0000_s1091" style="position:absolute;left:3995;top:4045;width:2918;height:485" coordorigin="3995,4045" coordsize="2918,485" path="m4464,4045r1980,l6482,4046r74,6l6626,4064r65,18l6749,4104r74,40l6876,4193r31,55l6913,4288r-1,19l6889,4364r-46,51l6776,4459r-85,35l6626,4511r-70,12l6482,4529r-38,1l4464,4530r-76,-3l4316,4518r-67,-15l4187,4483r-79,-38l4047,4399r-39,-53l3995,4288r1,-20l4019,4211r46,-51l4132,4116r85,-34l4282,4064r70,-12l4426,4046r38,-1xe" filled="f" strokeweight="2.04pt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0" type="#_x0000_t75" style="position:absolute;left:4152;top:4207;width:2602;height:158">
              <v:imagedata r:id="rId9" o:title=""/>
            </v:shape>
            <v:shape id="_x0000_s1089" style="position:absolute;left:2339;top:4873;width:6019;height:360" coordorigin="2339,4873" coordsize="6019,360" path="m2339,5233l3543,4873r4815,l7154,5233r-4815,xe" filled="f" strokeweight="2.04pt">
              <v:path arrowok="t"/>
            </v:shape>
            <v:shape id="_x0000_s1088" type="#_x0000_t75" style="position:absolute;left:3564;top:4963;width:3571;height:175">
              <v:imagedata r:id="rId10" o:title=""/>
            </v:shape>
            <v:shape id="_x0000_s1087" type="#_x0000_t75" style="position:absolute;left:5201;top:4519;width:497;height:624">
              <v:imagedata r:id="rId11" o:title=""/>
            </v:shape>
            <v:shape id="_x0000_s1086" style="position:absolute;left:5359;top:4549;width:180;height:310" coordorigin="5359,4549" coordsize="180,310" path="m5419,4679r-60,l5449,4859r90,-180l5479,4679r,30l5419,4709r,-30xe" fillcolor="black" stroked="f">
              <v:path arrowok="t"/>
            </v:shape>
            <v:shape id="_x0000_s1085" style="position:absolute;left:5359;top:4549;width:180;height:310" coordorigin="5359,4549" coordsize="180,310" path="m5419,4709r60,l5479,4549r-60,l5419,4709xe" fillcolor="black" stroked="f">
              <v:path arrowok="t"/>
            </v:shape>
            <v:shape id="_x0000_s1084" style="position:absolute;left:2963;top:5552;width:4853;height:590" coordorigin="2963,5552" coordsize="4853,590" path="m2963,6143r4853,l7816,5552r-4853,l2963,6143xe" filled="f" strokeweight="2.04pt">
              <v:path arrowok="t"/>
            </v:shape>
            <v:shape id="_x0000_s1083" type="#_x0000_t75" style="position:absolute;left:2981;top:5642;width:4814;height:408">
              <v:imagedata r:id="rId12" o:title=""/>
            </v:shape>
            <v:shape id="_x0000_s1082" type="#_x0000_t75" style="position:absolute;left:5201;top:5203;width:497;height:624">
              <v:imagedata r:id="rId13" o:title=""/>
            </v:shape>
            <v:shape id="_x0000_s1081" style="position:absolute;left:5359;top:5233;width:180;height:310" coordorigin="5359,5233" coordsize="180,310" path="m5419,5363r-60,l5449,5543r90,-180l5479,5363r,30l5419,5393r,-30xe" fillcolor="black" stroked="f">
              <v:path arrowok="t"/>
            </v:shape>
            <v:shape id="_x0000_s1080" style="position:absolute;left:5359;top:5233;width:180;height:310" coordorigin="5359,5233" coordsize="180,310" path="m5419,5393r60,l5479,5233r-60,l5419,5393xe" fillcolor="black" stroked="f">
              <v:path arrowok="t"/>
            </v:shape>
            <v:shape id="_x0000_s1079" style="position:absolute;left:2963;top:6505;width:4901;height:494" coordorigin="2963,6505" coordsize="4901,494" path="m2963,7000r4901,l7864,6505r-4901,l2963,7000xe" filled="f" strokeweight="2.04pt">
              <v:path arrowok="t"/>
            </v:shape>
            <v:shape id="_x0000_s1078" type="#_x0000_t75" style="position:absolute;left:2981;top:6598;width:4862;height:310">
              <v:imagedata r:id="rId14" o:title=""/>
            </v:shape>
            <v:shape id="_x0000_s1077" type="#_x0000_t75" style="position:absolute;left:5201;top:6146;width:497;height:624">
              <v:imagedata r:id="rId11" o:title=""/>
            </v:shape>
            <v:shape id="_x0000_s1076" style="position:absolute;left:5359;top:6176;width:180;height:310" coordorigin="5359,6176" coordsize="180,310" path="m5419,6307r-60,l5449,6487r90,-180l5479,6307r,30l5419,6337r,-30xe" fillcolor="black" stroked="f">
              <v:path arrowok="t"/>
            </v:shape>
            <v:shape id="_x0000_s1075" style="position:absolute;left:5359;top:6176;width:180;height:310" coordorigin="5359,6176" coordsize="180,310" path="m5419,6337r60,l5479,6176r-60,l5419,6337xe" fillcolor="black" stroked="f">
              <v:path arrowok="t"/>
            </v:shape>
            <v:shape id="_x0000_s1074" style="position:absolute;left:2927;top:7304;width:5198;height:646" coordorigin="2927,7304" coordsize="5198,646" path="m2927,7950r5198,l8125,7304r-5198,l2927,7950xe" filled="f" strokeweight="2.04pt">
              <v:path arrowok="t"/>
            </v:shape>
            <v:shape id="_x0000_s1073" type="#_x0000_t75" style="position:absolute;left:2947;top:7394;width:5158;height:461">
              <v:imagedata r:id="rId15" o:title=""/>
            </v:shape>
            <v:shape id="_x0000_s1072" type="#_x0000_t75" style="position:absolute;left:5201;top:6962;width:497;height:624">
              <v:imagedata r:id="rId11" o:title=""/>
            </v:shape>
            <v:shape id="_x0000_s1071" style="position:absolute;left:5359;top:6992;width:180;height:310" coordorigin="5359,6992" coordsize="180,310" path="m5419,7123r-60,l5449,7303r90,-180l5479,7123r,30l5419,7153r,-30xe" fillcolor="black" stroked="f">
              <v:path arrowok="t"/>
            </v:shape>
            <v:shape id="_x0000_s1070" style="position:absolute;left:5359;top:6992;width:180;height:310" coordorigin="5359,6992" coordsize="180,310" path="m5419,7153r60,l5479,6992r-60,l5419,7153xe" fillcolor="black" stroked="f">
              <v:path arrowok="t"/>
            </v:shape>
            <v:shape id="_x0000_s1069" style="position:absolute;left:3114;top:8224;width:4714;height:598" coordorigin="3114,8224" coordsize="4714,598" path="m3114,8821r4714,l7828,8224r-4714,l3114,8821xe" filled="f" strokeweight="2.04pt">
              <v:path arrowok="t"/>
            </v:shape>
            <v:shape id="_x0000_s1068" type="#_x0000_t75" style="position:absolute;left:3132;top:8316;width:4675;height:413">
              <v:imagedata r:id="rId16" o:title=""/>
            </v:shape>
            <v:shape id="_x0000_s1067" type="#_x0000_t75" style="position:absolute;left:5215;top:7874;width:497;height:624">
              <v:imagedata r:id="rId11" o:title=""/>
            </v:shape>
            <v:shape id="_x0000_s1066" style="position:absolute;left:5374;top:7904;width:180;height:310" coordorigin="5374,7904" coordsize="180,310" path="m5434,8035r-60,l5464,8215r90,-180l5494,8035r,30l5434,8065r,-30xe" fillcolor="black" stroked="f">
              <v:path arrowok="t"/>
            </v:shape>
            <v:shape id="_x0000_s1065" style="position:absolute;left:5374;top:7904;width:180;height:310" coordorigin="5374,7904" coordsize="180,310" path="m5434,8065r60,l5494,7904r-60,l5434,8065xe" fillcolor="black" stroked="f">
              <v:path arrowok="t"/>
            </v:shape>
            <v:shape id="_x0000_s1064" style="position:absolute;left:3035;top:9131;width:4836;height:718" coordorigin="3035,9131" coordsize="4836,718" path="m3035,9490r2418,358l7871,9490,5453,9131,3035,9490xe" stroked="f">
              <v:path arrowok="t"/>
            </v:shape>
            <v:shape id="_x0000_s1063" style="position:absolute;left:3035;top:9131;width:4836;height:718" coordorigin="3035,9131" coordsize="4836,718" path="m3035,9490l5453,9131r2418,359l5453,9848,3035,9490xe" filled="f" strokeweight="2.04pt">
              <v:path arrowok="t"/>
            </v:shape>
            <v:shape id="_x0000_s1062" type="#_x0000_t75" style="position:absolute;left:4262;top:9401;width:2378;height:175">
              <v:imagedata r:id="rId17" o:title=""/>
            </v:shape>
            <v:shape id="_x0000_s1061" type="#_x0000_t75" style="position:absolute;left:5429;top:9821;width:4133;height:194">
              <v:imagedata r:id="rId18" o:title=""/>
            </v:shape>
            <v:shape id="_x0000_s1060" style="position:absolute;left:5497;top:9882;width:3968;height:0" coordorigin="5497,9882" coordsize="3968,0" path="m5497,9882r3968,e" filled="f" strokeweight="3pt">
              <v:path arrowok="t"/>
            </v:shape>
            <v:shape id="_x0000_s1059" type="#_x0000_t75" style="position:absolute;left:9355;top:7025;width:194;height:2998">
              <v:imagedata r:id="rId19" o:title=""/>
            </v:shape>
            <v:shape id="_x0000_s1058" style="position:absolute;left:9452;top:7086;width:0;height:2834" coordorigin="9452,7086" coordsize="0,2834" path="m9452,9920r,-2834e" filled="f" strokeweight="3pt">
              <v:path arrowok="t"/>
            </v:shape>
            <v:shape id="_x0000_s1057" type="#_x0000_t75" style="position:absolute;left:5237;top:8791;width:497;height:624">
              <v:imagedata r:id="rId11" o:title=""/>
            </v:shape>
            <v:shape id="_x0000_s1056" style="position:absolute;left:5395;top:8821;width:180;height:310" coordorigin="5395,8821" coordsize="180,310" path="m5455,8951r-60,l5485,9131r90,-180l5515,8951r,30l5455,8981r,-30xe" fillcolor="black" stroked="f">
              <v:path arrowok="t"/>
            </v:shape>
            <v:shape id="_x0000_s1055" style="position:absolute;left:5395;top:8821;width:180;height:310" coordorigin="5395,8821" coordsize="180,310" path="m5455,8981r60,l5515,8821r-60,l5455,8981xe" fillcolor="black" stroked="f">
              <v:path arrowok="t"/>
            </v:shape>
            <v:shape id="_x0000_s1054" style="position:absolute;left:3632;top:10156;width:3734;height:362" coordorigin="3632,10156" coordsize="3734,362" path="m3632,10518r3735,l7367,10156r-3735,l3632,10518xe" filled="f" strokeweight="2.04pt">
              <v:path arrowok="t"/>
            </v:shape>
            <v:shape id="_x0000_s1053" type="#_x0000_t75" style="position:absolute;left:3650;top:10246;width:3696;height:180">
              <v:imagedata r:id="rId20" o:title=""/>
            </v:shape>
            <v:shape id="_x0000_s1052" type="#_x0000_t75" style="position:absolute;left:5215;top:9814;width:497;height:624">
              <v:imagedata r:id="rId11" o:title=""/>
            </v:shape>
            <v:shape id="_x0000_s1051" style="position:absolute;left:5374;top:9844;width:180;height:310" coordorigin="5374,9844" coordsize="180,310" path="m5434,9974r-60,l5464,10154r90,-180l5494,9974r,30l5434,10004r,-30xe" fillcolor="black" stroked="f">
              <v:path arrowok="t"/>
            </v:shape>
            <v:shape id="_x0000_s1050" style="position:absolute;left:5374;top:9844;width:180;height:310" coordorigin="5374,9844" coordsize="180,310" path="m5434,10004r60,l5494,9844r-60,l5434,10004xe" fillcolor="black" stroked="f">
              <v:path arrowok="t"/>
            </v:shape>
            <v:shape id="_x0000_s1049" style="position:absolute;left:3690;top:10866;width:3751;height:377" coordorigin="3690,10866" coordsize="3751,377" path="m3690,11243r3751,l7441,10866r-3751,l3690,11243xe" filled="f" strokeweight="2.04pt">
              <v:path arrowok="t"/>
            </v:shape>
            <v:shape id="_x0000_s1048" type="#_x0000_t75" style="position:absolute;left:3710;top:10956;width:3710;height:194">
              <v:imagedata r:id="rId21" o:title=""/>
            </v:shape>
            <v:shape id="_x0000_s1047" type="#_x0000_t75" style="position:absolute;left:5237;top:10524;width:497;height:624">
              <v:imagedata r:id="rId11" o:title=""/>
            </v:shape>
            <v:shape id="_x0000_s1046" style="position:absolute;left:5395;top:10554;width:180;height:310" coordorigin="5395,10554" coordsize="180,310" path="m5455,10684r-60,l5485,10864r90,-180l5515,10684r,30l5455,10714r,-30xe" fillcolor="black" stroked="f">
              <v:path arrowok="t"/>
            </v:shape>
            <v:shape id="_x0000_s1045" style="position:absolute;left:5395;top:10554;width:180;height:310" coordorigin="5395,10554" coordsize="180,310" path="m5455,10714r60,l5515,10554r-60,l5455,10714xe" fillcolor="black" stroked="f">
              <v:path arrowok="t"/>
            </v:shape>
            <v:shape id="_x0000_s1044" type="#_x0000_t75" style="position:absolute;left:5182;top:6890;width:4351;height:497">
              <v:imagedata r:id="rId22" o:title=""/>
            </v:shape>
            <v:shape id="_x0000_s1043" style="position:absolute;left:5430;top:7073;width:4035;height:120" coordorigin="5430,7073" coordsize="4035,120" path="m5610,7133r3855,l9465,7073r-3885,l5580,7133r30,xe" fillcolor="black" stroked="f">
              <v:path arrowok="t"/>
            </v:shape>
            <v:shape id="_x0000_s1042" style="position:absolute;left:5430;top:7073;width:4035;height:120" coordorigin="5430,7073" coordsize="4035,120" path="m5610,7073r,-60l5430,7103r180,90l5610,7133r-30,l5580,7073r30,xe" fillcolor="black" stroked="f">
              <v:path arrowok="t"/>
            </v:shape>
            <v:shape id="_x0000_s1041" type="#_x0000_t75" style="position:absolute;left:5237;top:11198;width:497;height:624">
              <v:imagedata r:id="rId11" o:title=""/>
            </v:shape>
            <v:shape id="_x0000_s1040" style="position:absolute;left:5395;top:11228;width:180;height:310" coordorigin="5395,11228" coordsize="180,310" path="m5455,11359r-60,l5485,11539r90,-180l5515,11359r,30l5455,11389r,-30xe" fillcolor="black" stroked="f">
              <v:path arrowok="t"/>
            </v:shape>
            <v:shape id="_x0000_s1039" style="position:absolute;left:5395;top:11228;width:180;height:310" coordorigin="5395,11228" coordsize="180,310" path="m5455,11389r60,l5515,11228r-60,l5455,11389xe" fillcolor="black" stroked="f">
              <v:path arrowok="t"/>
            </v:shape>
            <v:shape id="_x0000_s1038" style="position:absolute;left:4021;top:11538;width:2918;height:487" coordorigin="4021,11538" coordsize="2918,487" path="m4491,11538r-39,1l4415,11541r-73,9l4275,11565r-62,20l4134,11623r-60,47l4035,11723r-14,59l4023,11802r22,57l4092,11910r67,44l4243,11989r65,17l4378,12018r74,6l4491,12025r1979,l6546,12022r72,-9l6686,11998r61,-20l6827,11940r60,-46l6926,11840r14,-58l6938,11762r-22,-57l6869,11653r-67,-44l6717,11574r-64,-17l6583,11545r-74,-6l6470,11538r-1979,xe" stroked="f">
              <v:path arrowok="t"/>
            </v:shape>
            <v:shape id="_x0000_s1037" style="position:absolute;left:4021;top:11538;width:2918;height:487" coordorigin="4021,11538" coordsize="2918,487" path="m4491,11538r1979,l6509,11539r74,6l6653,11557r64,17l6776,11597r73,41l6903,11687r30,55l6940,11782r-2,20l6916,11859r-47,51l6802,11954r-85,35l6653,12006r-70,12l6509,12024r-39,1l4491,12025r-76,-3l4342,12013r-67,-15l4213,11978r-79,-38l4074,11894r-39,-54l4021,11782r2,-20l4045,11705r47,-52l4159,11609r84,-35l4308,11557r70,-12l4452,11539r39,-1xe" filled="f" strokeweight="2.04pt">
              <v:path arrowok="t"/>
            </v:shape>
            <v:shape id="_x0000_s1036" type="#_x0000_t75" style="position:absolute;left:4178;top:11700;width:2602;height:161">
              <v:imagedata r:id="rId23" o:title=""/>
            </v:shape>
            <w10:wrap anchorx="page" anchory="page"/>
          </v:group>
        </w:pict>
      </w:r>
      <w:r>
        <w:rPr>
          <w:spacing w:val="1"/>
          <w:sz w:val="16"/>
          <w:szCs w:val="16"/>
        </w:rPr>
        <w:t>C</w:t>
      </w:r>
      <w:r>
        <w:rPr>
          <w:spacing w:val="-1"/>
          <w:sz w:val="16"/>
          <w:szCs w:val="16"/>
        </w:rPr>
        <w:t>r</w:t>
      </w:r>
      <w:r>
        <w:rPr>
          <w:spacing w:val="-2"/>
          <w:sz w:val="16"/>
          <w:szCs w:val="16"/>
        </w:rPr>
        <w:t>e</w:t>
      </w:r>
      <w:r>
        <w:rPr>
          <w:sz w:val="16"/>
          <w:szCs w:val="16"/>
        </w:rPr>
        <w:t>a</w:t>
      </w:r>
      <w:r>
        <w:rPr>
          <w:spacing w:val="1"/>
          <w:sz w:val="16"/>
          <w:szCs w:val="16"/>
        </w:rPr>
        <w:t>t</w:t>
      </w:r>
      <w:r>
        <w:rPr>
          <w:sz w:val="16"/>
          <w:szCs w:val="16"/>
        </w:rPr>
        <w:t>e</w:t>
      </w:r>
      <w:r>
        <w:rPr>
          <w:spacing w:val="-1"/>
          <w:sz w:val="16"/>
          <w:szCs w:val="16"/>
        </w:rPr>
        <w:t xml:space="preserve"> </w:t>
      </w:r>
      <w:r>
        <w:rPr>
          <w:sz w:val="16"/>
          <w:szCs w:val="16"/>
        </w:rPr>
        <w:t xml:space="preserve">an </w:t>
      </w:r>
      <w:r>
        <w:rPr>
          <w:spacing w:val="-1"/>
          <w:sz w:val="16"/>
          <w:szCs w:val="16"/>
        </w:rPr>
        <w:t>i</w:t>
      </w:r>
      <w:r>
        <w:rPr>
          <w:spacing w:val="1"/>
          <w:sz w:val="16"/>
          <w:szCs w:val="16"/>
        </w:rPr>
        <w:t>nt</w:t>
      </w:r>
      <w:r>
        <w:rPr>
          <w:spacing w:val="-2"/>
          <w:sz w:val="16"/>
          <w:szCs w:val="16"/>
        </w:rPr>
        <w:t>e</w:t>
      </w:r>
      <w:r>
        <w:rPr>
          <w:spacing w:val="-1"/>
          <w:sz w:val="16"/>
          <w:szCs w:val="16"/>
        </w:rPr>
        <w:t>rn</w:t>
      </w:r>
      <w:r>
        <w:rPr>
          <w:sz w:val="16"/>
          <w:szCs w:val="16"/>
        </w:rPr>
        <w:t>al</w:t>
      </w:r>
      <w:r>
        <w:rPr>
          <w:spacing w:val="-1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n</w:t>
      </w:r>
      <w:r>
        <w:rPr>
          <w:spacing w:val="-1"/>
          <w:sz w:val="16"/>
          <w:szCs w:val="16"/>
        </w:rPr>
        <w:t>o</w:t>
      </w:r>
      <w:r>
        <w:rPr>
          <w:sz w:val="16"/>
          <w:szCs w:val="16"/>
        </w:rPr>
        <w:t xml:space="preserve">d          </w:t>
      </w:r>
      <w:r>
        <w:rPr>
          <w:spacing w:val="29"/>
          <w:sz w:val="16"/>
          <w:szCs w:val="16"/>
        </w:rPr>
        <w:t xml:space="preserve"> </w:t>
      </w:r>
      <w:r>
        <w:rPr>
          <w:sz w:val="16"/>
          <w:szCs w:val="16"/>
        </w:rPr>
        <w:t>as</w:t>
      </w:r>
      <w:r>
        <w:rPr>
          <w:spacing w:val="-2"/>
          <w:sz w:val="16"/>
          <w:szCs w:val="16"/>
        </w:rPr>
        <w:t>e</w:t>
      </w:r>
      <w:r>
        <w:rPr>
          <w:sz w:val="16"/>
          <w:szCs w:val="16"/>
        </w:rPr>
        <w:t>d</w:t>
      </w:r>
      <w:r>
        <w:rPr>
          <w:spacing w:val="2"/>
          <w:sz w:val="16"/>
          <w:szCs w:val="16"/>
        </w:rPr>
        <w:t xml:space="preserve"> </w:t>
      </w:r>
      <w:r>
        <w:rPr>
          <w:spacing w:val="-5"/>
          <w:sz w:val="16"/>
          <w:szCs w:val="16"/>
        </w:rPr>
        <w:t>I</w:t>
      </w:r>
      <w:r>
        <w:rPr>
          <w:spacing w:val="1"/>
          <w:sz w:val="16"/>
          <w:szCs w:val="16"/>
        </w:rPr>
        <w:t>n</w:t>
      </w:r>
      <w:r>
        <w:rPr>
          <w:spacing w:val="4"/>
          <w:sz w:val="16"/>
          <w:szCs w:val="16"/>
        </w:rPr>
        <w:t>f</w:t>
      </w:r>
      <w:r>
        <w:rPr>
          <w:spacing w:val="-1"/>
          <w:sz w:val="16"/>
          <w:szCs w:val="16"/>
        </w:rPr>
        <w:t>or</w:t>
      </w:r>
      <w:r>
        <w:rPr>
          <w:sz w:val="16"/>
          <w:szCs w:val="16"/>
        </w:rPr>
        <w:t>ma</w:t>
      </w:r>
      <w:r>
        <w:rPr>
          <w:spacing w:val="1"/>
          <w:sz w:val="16"/>
          <w:szCs w:val="16"/>
        </w:rPr>
        <w:t>ti</w:t>
      </w:r>
      <w:r>
        <w:rPr>
          <w:spacing w:val="-1"/>
          <w:sz w:val="16"/>
          <w:szCs w:val="16"/>
        </w:rPr>
        <w:t>o</w:t>
      </w:r>
      <w:r>
        <w:rPr>
          <w:sz w:val="16"/>
          <w:szCs w:val="16"/>
        </w:rPr>
        <w:t xml:space="preserve">n </w:t>
      </w:r>
      <w:r>
        <w:rPr>
          <w:spacing w:val="-3"/>
          <w:sz w:val="16"/>
          <w:szCs w:val="16"/>
        </w:rPr>
        <w:t>G</w:t>
      </w:r>
      <w:r>
        <w:rPr>
          <w:sz w:val="16"/>
          <w:szCs w:val="16"/>
        </w:rPr>
        <w:t>a</w:t>
      </w:r>
      <w:r>
        <w:rPr>
          <w:spacing w:val="1"/>
          <w:sz w:val="16"/>
          <w:szCs w:val="16"/>
        </w:rPr>
        <w:t>i</w:t>
      </w:r>
      <w:r>
        <w:rPr>
          <w:sz w:val="16"/>
          <w:szCs w:val="16"/>
        </w:rPr>
        <w:t>n</w:t>
      </w:r>
    </w:p>
    <w:p w:rsidR="0020588E" w:rsidRDefault="0020588E">
      <w:pPr>
        <w:spacing w:line="180" w:lineRule="exact"/>
        <w:rPr>
          <w:sz w:val="19"/>
          <w:szCs w:val="19"/>
        </w:rPr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F715C">
      <w:pPr>
        <w:spacing w:before="40"/>
        <w:ind w:left="2727"/>
        <w:rPr>
          <w:sz w:val="16"/>
          <w:szCs w:val="16"/>
        </w:rPr>
      </w:pPr>
      <w:r>
        <w:rPr>
          <w:spacing w:val="-1"/>
          <w:sz w:val="16"/>
          <w:szCs w:val="16"/>
        </w:rPr>
        <w:t>Al</w:t>
      </w:r>
      <w:r>
        <w:rPr>
          <w:sz w:val="16"/>
          <w:szCs w:val="16"/>
        </w:rPr>
        <w:t>l</w:t>
      </w:r>
      <w:r>
        <w:rPr>
          <w:spacing w:val="2"/>
          <w:sz w:val="16"/>
          <w:szCs w:val="16"/>
        </w:rPr>
        <w:t xml:space="preserve"> </w:t>
      </w:r>
      <w:r>
        <w:rPr>
          <w:spacing w:val="-3"/>
          <w:sz w:val="16"/>
          <w:szCs w:val="16"/>
        </w:rPr>
        <w:t>A</w:t>
      </w:r>
      <w:r>
        <w:rPr>
          <w:spacing w:val="1"/>
          <w:sz w:val="16"/>
          <w:szCs w:val="16"/>
        </w:rPr>
        <w:t>t</w:t>
      </w:r>
      <w:r>
        <w:rPr>
          <w:spacing w:val="-1"/>
          <w:sz w:val="16"/>
          <w:szCs w:val="16"/>
        </w:rPr>
        <w:t>r</w:t>
      </w:r>
      <w:r>
        <w:rPr>
          <w:spacing w:val="1"/>
          <w:sz w:val="16"/>
          <w:szCs w:val="16"/>
        </w:rPr>
        <w:t>ib</w:t>
      </w:r>
      <w:r>
        <w:rPr>
          <w:spacing w:val="-1"/>
          <w:sz w:val="16"/>
          <w:szCs w:val="16"/>
        </w:rPr>
        <w:t>u</w:t>
      </w:r>
      <w:r>
        <w:rPr>
          <w:spacing w:val="1"/>
          <w:sz w:val="16"/>
          <w:szCs w:val="16"/>
        </w:rPr>
        <w:t>t</w:t>
      </w:r>
      <w:r>
        <w:rPr>
          <w:sz w:val="16"/>
          <w:szCs w:val="16"/>
        </w:rPr>
        <w:t>e</w:t>
      </w:r>
      <w:r>
        <w:rPr>
          <w:spacing w:val="-1"/>
          <w:sz w:val="16"/>
          <w:szCs w:val="16"/>
        </w:rPr>
        <w:t xml:space="preserve"> </w:t>
      </w:r>
      <w:r>
        <w:rPr>
          <w:sz w:val="16"/>
          <w:szCs w:val="16"/>
        </w:rPr>
        <w:t>a</w:t>
      </w:r>
      <w:r>
        <w:rPr>
          <w:spacing w:val="-1"/>
          <w:sz w:val="16"/>
          <w:szCs w:val="16"/>
        </w:rPr>
        <w:t>r</w:t>
      </w:r>
      <w:r>
        <w:rPr>
          <w:sz w:val="16"/>
          <w:szCs w:val="16"/>
        </w:rPr>
        <w:t>e</w:t>
      </w:r>
      <w:r>
        <w:rPr>
          <w:spacing w:val="-1"/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i</w:t>
      </w:r>
      <w:r>
        <w:rPr>
          <w:sz w:val="16"/>
          <w:szCs w:val="16"/>
        </w:rPr>
        <w:t xml:space="preserve">n </w:t>
      </w:r>
      <w:r>
        <w:rPr>
          <w:spacing w:val="1"/>
          <w:sz w:val="16"/>
          <w:szCs w:val="16"/>
        </w:rPr>
        <w:t>t</w:t>
      </w:r>
      <w:r>
        <w:rPr>
          <w:spacing w:val="-1"/>
          <w:sz w:val="16"/>
          <w:szCs w:val="16"/>
        </w:rPr>
        <w:t>r</w:t>
      </w:r>
      <w:r>
        <w:rPr>
          <w:spacing w:val="-2"/>
          <w:sz w:val="16"/>
          <w:szCs w:val="16"/>
        </w:rPr>
        <w:t>ee</w:t>
      </w:r>
      <w:r>
        <w:rPr>
          <w:sz w:val="16"/>
          <w:szCs w:val="16"/>
        </w:rPr>
        <w:t>?</w:t>
      </w:r>
    </w:p>
    <w:p w:rsidR="0020588E" w:rsidRDefault="0020588E">
      <w:pPr>
        <w:spacing w:before="5" w:line="120" w:lineRule="exact"/>
        <w:rPr>
          <w:sz w:val="13"/>
          <w:szCs w:val="13"/>
        </w:rPr>
      </w:pPr>
    </w:p>
    <w:p w:rsidR="0020588E" w:rsidRDefault="002F715C">
      <w:pPr>
        <w:spacing w:line="260" w:lineRule="exact"/>
        <w:ind w:left="2749"/>
        <w:rPr>
          <w:sz w:val="24"/>
          <w:szCs w:val="24"/>
        </w:rPr>
      </w:pPr>
      <w:r>
        <w:rPr>
          <w:position w:val="-1"/>
          <w:sz w:val="24"/>
          <w:szCs w:val="24"/>
        </w:rPr>
        <w:t>Y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s</w:t>
      </w:r>
    </w:p>
    <w:p w:rsidR="0020588E" w:rsidRDefault="0020588E">
      <w:pPr>
        <w:spacing w:before="19" w:line="200" w:lineRule="exact"/>
      </w:pPr>
    </w:p>
    <w:p w:rsidR="0020588E" w:rsidRDefault="002F715C">
      <w:pPr>
        <w:spacing w:before="36" w:line="200" w:lineRule="exact"/>
        <w:ind w:left="3296" w:right="4319"/>
        <w:jc w:val="center"/>
        <w:rPr>
          <w:sz w:val="18"/>
          <w:szCs w:val="18"/>
        </w:rPr>
      </w:pPr>
      <w:r>
        <w:pict>
          <v:shape id="_x0000_s1034" type="#_x0000_t202" style="position:absolute;left:0;text-align:left;margin-left:258.5pt;margin-top:-19.65pt;width:27.75pt;height:31.6pt;z-index:-251654656;mso-position-horizontal-relative:page" filled="f" stroked="f">
            <v:textbox inset="0,0,0,0">
              <w:txbxContent>
                <w:p w:rsidR="0020588E" w:rsidRDefault="0020588E">
                  <w:pPr>
                    <w:spacing w:line="200" w:lineRule="exact"/>
                  </w:pPr>
                </w:p>
                <w:p w:rsidR="0020588E" w:rsidRDefault="0020588E">
                  <w:pPr>
                    <w:spacing w:before="9" w:line="220" w:lineRule="exact"/>
                    <w:rPr>
                      <w:sz w:val="22"/>
                      <w:szCs w:val="22"/>
                    </w:rPr>
                  </w:pPr>
                </w:p>
                <w:p w:rsidR="0020588E" w:rsidRDefault="002F715C">
                  <w:pPr>
                    <w:spacing w:line="200" w:lineRule="exact"/>
                    <w:ind w:right="-47"/>
                    <w:rPr>
                      <w:sz w:val="18"/>
                      <w:szCs w:val="18"/>
                    </w:rPr>
                  </w:pPr>
                  <w:proofErr w:type="gramStart"/>
                  <w:r>
                    <w:rPr>
                      <w:spacing w:val="1"/>
                      <w:position w:val="-1"/>
                      <w:sz w:val="18"/>
                      <w:szCs w:val="18"/>
                    </w:rPr>
                    <w:t>un</w:t>
                  </w:r>
                  <w:r>
                    <w:rPr>
                      <w:position w:val="-1"/>
                      <w:sz w:val="18"/>
                      <w:szCs w:val="18"/>
                    </w:rPr>
                    <w:t>e</w:t>
                  </w:r>
                  <w:proofErr w:type="gramEnd"/>
                  <w:r>
                    <w:rPr>
                      <w:position w:val="-1"/>
                      <w:sz w:val="18"/>
                      <w:szCs w:val="18"/>
                    </w:rPr>
                    <w:t xml:space="preserve"> </w:t>
                  </w:r>
                  <w:r>
                    <w:rPr>
                      <w:spacing w:val="-2"/>
                      <w:position w:val="-1"/>
                      <w:sz w:val="18"/>
                      <w:szCs w:val="18"/>
                    </w:rPr>
                    <w:t>T</w:t>
                  </w:r>
                  <w:r>
                    <w:rPr>
                      <w:position w:val="-1"/>
                      <w:sz w:val="18"/>
                      <w:szCs w:val="18"/>
                    </w:rPr>
                    <w:t>re</w:t>
                  </w:r>
                </w:p>
              </w:txbxContent>
            </v:textbox>
            <w10:wrap anchorx="page"/>
          </v:shape>
        </w:pict>
      </w:r>
      <w:r>
        <w:rPr>
          <w:spacing w:val="3"/>
          <w:position w:val="-1"/>
          <w:sz w:val="18"/>
          <w:szCs w:val="18"/>
        </w:rPr>
        <w:t>P</w:t>
      </w:r>
      <w:r>
        <w:rPr>
          <w:position w:val="-1"/>
          <w:sz w:val="18"/>
          <w:szCs w:val="18"/>
        </w:rPr>
        <w:t xml:space="preserve">r           </w:t>
      </w:r>
      <w:r>
        <w:rPr>
          <w:spacing w:val="12"/>
          <w:position w:val="-1"/>
          <w:sz w:val="18"/>
          <w:szCs w:val="18"/>
        </w:rPr>
        <w:t xml:space="preserve"> </w:t>
      </w:r>
      <w:r>
        <w:rPr>
          <w:spacing w:val="-1"/>
          <w:position w:val="-1"/>
          <w:sz w:val="18"/>
          <w:szCs w:val="18"/>
        </w:rPr>
        <w:t>e</w:t>
      </w:r>
      <w:r>
        <w:rPr>
          <w:position w:val="-1"/>
          <w:sz w:val="18"/>
          <w:szCs w:val="18"/>
        </w:rPr>
        <w:t>s</w:t>
      </w:r>
    </w:p>
    <w:p w:rsidR="0020588E" w:rsidRDefault="0020588E">
      <w:pPr>
        <w:spacing w:line="200" w:lineRule="exact"/>
      </w:pPr>
    </w:p>
    <w:p w:rsidR="0020588E" w:rsidRDefault="0020588E">
      <w:pPr>
        <w:spacing w:before="10" w:line="260" w:lineRule="exact"/>
        <w:rPr>
          <w:sz w:val="26"/>
          <w:szCs w:val="26"/>
        </w:rPr>
      </w:pPr>
    </w:p>
    <w:p w:rsidR="0020588E" w:rsidRDefault="002F715C">
      <w:pPr>
        <w:spacing w:before="36" w:line="200" w:lineRule="exact"/>
        <w:ind w:left="2763"/>
        <w:rPr>
          <w:sz w:val="18"/>
          <w:szCs w:val="18"/>
        </w:rPr>
      </w:pPr>
      <w:r>
        <w:pict>
          <v:shape id="_x0000_s1033" type="#_x0000_t202" style="position:absolute;left:0;text-align:left;margin-left:261.85pt;margin-top:-19.65pt;width:26.85pt;height:31.6pt;z-index:-251653632;mso-position-horizontal-relative:page" filled="f" stroked="f">
            <v:textbox inset="0,0,0,0">
              <w:txbxContent>
                <w:p w:rsidR="0020588E" w:rsidRDefault="0020588E">
                  <w:pPr>
                    <w:spacing w:line="200" w:lineRule="exact"/>
                  </w:pPr>
                </w:p>
                <w:p w:rsidR="0020588E" w:rsidRDefault="0020588E">
                  <w:pPr>
                    <w:spacing w:before="9" w:line="220" w:lineRule="exact"/>
                    <w:rPr>
                      <w:sz w:val="22"/>
                      <w:szCs w:val="22"/>
                    </w:rPr>
                  </w:pPr>
                </w:p>
                <w:p w:rsidR="0020588E" w:rsidRDefault="002F715C">
                  <w:pPr>
                    <w:spacing w:line="200" w:lineRule="exact"/>
                    <w:ind w:left="27" w:right="-47"/>
                    <w:rPr>
                      <w:sz w:val="18"/>
                      <w:szCs w:val="18"/>
                    </w:rPr>
                  </w:pPr>
                  <w:proofErr w:type="gramStart"/>
                  <w:r>
                    <w:rPr>
                      <w:spacing w:val="-1"/>
                      <w:position w:val="-1"/>
                      <w:sz w:val="18"/>
                      <w:szCs w:val="18"/>
                    </w:rPr>
                    <w:t>ec</w:t>
                  </w:r>
                  <w:r>
                    <w:rPr>
                      <w:position w:val="-1"/>
                      <w:sz w:val="18"/>
                      <w:szCs w:val="18"/>
                    </w:rPr>
                    <w:t>isi</w:t>
                  </w:r>
                  <w:r>
                    <w:rPr>
                      <w:spacing w:val="1"/>
                      <w:position w:val="-1"/>
                      <w:sz w:val="18"/>
                      <w:szCs w:val="18"/>
                    </w:rPr>
                    <w:t>o</w:t>
                  </w:r>
                  <w:r>
                    <w:rPr>
                      <w:position w:val="-1"/>
                      <w:sz w:val="18"/>
                      <w:szCs w:val="18"/>
                    </w:rPr>
                    <w:t>n</w:t>
                  </w:r>
                  <w:proofErr w:type="gramEnd"/>
                </w:p>
              </w:txbxContent>
            </v:textbox>
            <w10:wrap anchorx="page"/>
          </v:shape>
        </w:pict>
      </w:r>
      <w:r>
        <w:rPr>
          <w:spacing w:val="-3"/>
          <w:position w:val="-1"/>
          <w:sz w:val="18"/>
          <w:szCs w:val="18"/>
        </w:rPr>
        <w:t>G</w:t>
      </w:r>
      <w:r>
        <w:rPr>
          <w:spacing w:val="-1"/>
          <w:position w:val="-1"/>
          <w:sz w:val="18"/>
          <w:szCs w:val="18"/>
        </w:rPr>
        <w:t>e</w:t>
      </w:r>
      <w:r>
        <w:rPr>
          <w:spacing w:val="1"/>
          <w:position w:val="-1"/>
          <w:sz w:val="18"/>
          <w:szCs w:val="18"/>
        </w:rPr>
        <w:t>n</w:t>
      </w:r>
      <w:r>
        <w:rPr>
          <w:spacing w:val="-1"/>
          <w:position w:val="-1"/>
          <w:sz w:val="18"/>
          <w:szCs w:val="18"/>
        </w:rPr>
        <w:t>e</w:t>
      </w:r>
      <w:r>
        <w:rPr>
          <w:position w:val="-1"/>
          <w:sz w:val="18"/>
          <w:szCs w:val="18"/>
        </w:rPr>
        <w:t>r</w:t>
      </w:r>
      <w:r>
        <w:rPr>
          <w:spacing w:val="-1"/>
          <w:position w:val="-1"/>
          <w:sz w:val="18"/>
          <w:szCs w:val="18"/>
        </w:rPr>
        <w:t>a</w:t>
      </w:r>
      <w:r>
        <w:rPr>
          <w:position w:val="-1"/>
          <w:sz w:val="18"/>
          <w:szCs w:val="18"/>
        </w:rPr>
        <w:t xml:space="preserve">te D              </w:t>
      </w:r>
      <w:r>
        <w:rPr>
          <w:spacing w:val="11"/>
          <w:position w:val="-1"/>
          <w:sz w:val="18"/>
          <w:szCs w:val="18"/>
        </w:rPr>
        <w:t xml:space="preserve"> </w:t>
      </w:r>
      <w:r>
        <w:rPr>
          <w:spacing w:val="-2"/>
          <w:position w:val="-1"/>
          <w:sz w:val="18"/>
          <w:szCs w:val="18"/>
        </w:rPr>
        <w:t>T</w:t>
      </w:r>
      <w:r>
        <w:rPr>
          <w:position w:val="-1"/>
          <w:sz w:val="18"/>
          <w:szCs w:val="18"/>
        </w:rPr>
        <w:t>r</w:t>
      </w:r>
      <w:r>
        <w:rPr>
          <w:spacing w:val="-1"/>
          <w:position w:val="-1"/>
          <w:sz w:val="18"/>
          <w:szCs w:val="18"/>
        </w:rPr>
        <w:t>e</w:t>
      </w:r>
      <w:r>
        <w:rPr>
          <w:position w:val="-1"/>
          <w:sz w:val="18"/>
          <w:szCs w:val="18"/>
        </w:rPr>
        <w:t>e</w:t>
      </w:r>
    </w:p>
    <w:p w:rsidR="0020588E" w:rsidRDefault="0020588E">
      <w:pPr>
        <w:spacing w:before="4" w:line="100" w:lineRule="exact"/>
        <w:rPr>
          <w:sz w:val="10"/>
          <w:szCs w:val="10"/>
        </w:rPr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F715C">
      <w:pPr>
        <w:spacing w:before="36" w:line="200" w:lineRule="exact"/>
        <w:ind w:left="3330" w:right="4697"/>
        <w:jc w:val="center"/>
        <w:rPr>
          <w:sz w:val="18"/>
          <w:szCs w:val="18"/>
        </w:rPr>
      </w:pPr>
      <w:r>
        <w:rPr>
          <w:spacing w:val="1"/>
          <w:position w:val="-1"/>
          <w:sz w:val="18"/>
          <w:szCs w:val="18"/>
        </w:rPr>
        <w:t>F</w:t>
      </w:r>
      <w:r>
        <w:rPr>
          <w:position w:val="-1"/>
          <w:sz w:val="18"/>
          <w:szCs w:val="18"/>
        </w:rPr>
        <w:t>i</w:t>
      </w:r>
      <w:r>
        <w:rPr>
          <w:spacing w:val="1"/>
          <w:position w:val="-1"/>
          <w:sz w:val="18"/>
          <w:szCs w:val="18"/>
        </w:rPr>
        <w:t>n</w:t>
      </w:r>
      <w:r>
        <w:rPr>
          <w:position w:val="-1"/>
          <w:sz w:val="18"/>
          <w:szCs w:val="18"/>
        </w:rPr>
        <w:t>ish</w:t>
      </w:r>
    </w:p>
    <w:p w:rsidR="0020588E" w:rsidRDefault="0020588E">
      <w:pPr>
        <w:spacing w:before="11" w:line="260" w:lineRule="exact"/>
        <w:rPr>
          <w:sz w:val="26"/>
          <w:szCs w:val="26"/>
        </w:rPr>
      </w:pPr>
    </w:p>
    <w:p w:rsidR="0020588E" w:rsidRDefault="002F715C">
      <w:pPr>
        <w:spacing w:before="29"/>
        <w:ind w:left="1296"/>
        <w:rPr>
          <w:sz w:val="24"/>
          <w:szCs w:val="24"/>
        </w:rPr>
        <w:sectPr w:rsidR="0020588E">
          <w:pgSz w:w="11920" w:h="16840"/>
          <w:pgMar w:top="1560" w:right="1680" w:bottom="280" w:left="1680" w:header="0" w:footer="1047" w:gutter="0"/>
          <w:cols w:space="720"/>
        </w:sectPr>
      </w:pP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. 7.4.1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low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Al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oritma</w:t>
      </w:r>
      <w:r>
        <w:rPr>
          <w:spacing w:val="1"/>
          <w:sz w:val="24"/>
          <w:szCs w:val="24"/>
        </w:rPr>
        <w:t xml:space="preserve"> </w:t>
      </w:r>
      <w:r>
        <w:rPr>
          <w:i/>
          <w:spacing w:val="2"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ec</w:t>
      </w:r>
      <w:r>
        <w:rPr>
          <w:i/>
          <w:sz w:val="24"/>
          <w:szCs w:val="24"/>
        </w:rPr>
        <w:t>is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 xml:space="preserve">on 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 xml:space="preserve"> </w:t>
      </w:r>
      <w:r>
        <w:rPr>
          <w:i/>
          <w:sz w:val="24"/>
          <w:szCs w:val="24"/>
        </w:rPr>
        <w:t>C4.5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line="260" w:lineRule="exact"/>
        <w:rPr>
          <w:sz w:val="26"/>
          <w:szCs w:val="26"/>
        </w:rPr>
      </w:pPr>
    </w:p>
    <w:p w:rsidR="0020588E" w:rsidRDefault="002F715C">
      <w:pPr>
        <w:spacing w:before="29"/>
        <w:ind w:left="550" w:right="5383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8    </w:t>
      </w:r>
      <w:r>
        <w:rPr>
          <w:b/>
          <w:spacing w:val="12"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TAR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US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AKA</w:t>
      </w:r>
    </w:p>
    <w:p w:rsidR="0020588E" w:rsidRDefault="0020588E">
      <w:pPr>
        <w:spacing w:before="7" w:line="140" w:lineRule="exact"/>
        <w:rPr>
          <w:sz w:val="14"/>
          <w:szCs w:val="14"/>
        </w:rPr>
      </w:pP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F715C">
      <w:pPr>
        <w:spacing w:line="360" w:lineRule="auto"/>
        <w:ind w:left="1308" w:right="80" w:hanging="578"/>
        <w:jc w:val="both"/>
        <w:rPr>
          <w:sz w:val="24"/>
          <w:szCs w:val="24"/>
        </w:rPr>
      </w:pPr>
      <w:r>
        <w:rPr>
          <w:sz w:val="24"/>
          <w:szCs w:val="24"/>
        </w:rPr>
        <w:t>Agg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Ch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ru C.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Z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Ch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Xi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(201</w:t>
      </w:r>
      <w:r>
        <w:rPr>
          <w:spacing w:val="1"/>
          <w:sz w:val="24"/>
          <w:szCs w:val="24"/>
        </w:rPr>
        <w:t>2</w:t>
      </w:r>
      <w:r>
        <w:rPr>
          <w:sz w:val="24"/>
          <w:szCs w:val="24"/>
        </w:rPr>
        <w:t>)</w:t>
      </w:r>
      <w:r>
        <w:rPr>
          <w:spacing w:val="1"/>
          <w:sz w:val="24"/>
          <w:szCs w:val="24"/>
        </w:rPr>
        <w:t>.</w:t>
      </w:r>
      <w:r>
        <w:rPr>
          <w:i/>
          <w:spacing w:val="1"/>
          <w:sz w:val="24"/>
          <w:szCs w:val="24"/>
        </w:rPr>
        <w:t>”</w:t>
      </w:r>
      <w:r>
        <w:rPr>
          <w:i/>
          <w:sz w:val="24"/>
          <w:szCs w:val="24"/>
        </w:rPr>
        <w:t>ASur</w:t>
      </w:r>
      <w:r>
        <w:rPr>
          <w:i/>
          <w:spacing w:val="-1"/>
          <w:sz w:val="24"/>
          <w:szCs w:val="24"/>
        </w:rPr>
        <w:t>ve</w:t>
      </w:r>
      <w:r>
        <w:rPr>
          <w:i/>
          <w:sz w:val="24"/>
          <w:szCs w:val="24"/>
        </w:rPr>
        <w:t>y</w:t>
      </w:r>
      <w:r>
        <w:rPr>
          <w:i/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of</w:t>
      </w:r>
      <w:r>
        <w:rPr>
          <w:i/>
          <w:spacing w:val="2"/>
          <w:sz w:val="24"/>
          <w:szCs w:val="24"/>
        </w:rPr>
        <w:t xml:space="preserve"> 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ex</w:t>
      </w:r>
      <w:r>
        <w:rPr>
          <w:i/>
          <w:sz w:val="24"/>
          <w:szCs w:val="24"/>
        </w:rPr>
        <w:t>t Clas</w:t>
      </w:r>
      <w:r>
        <w:rPr>
          <w:i/>
          <w:spacing w:val="1"/>
          <w:sz w:val="24"/>
          <w:szCs w:val="24"/>
        </w:rPr>
        <w:t>s</w:t>
      </w:r>
      <w:r>
        <w:rPr>
          <w:i/>
          <w:sz w:val="24"/>
          <w:szCs w:val="24"/>
        </w:rPr>
        <w:t>i</w:t>
      </w:r>
      <w:r>
        <w:rPr>
          <w:i/>
          <w:spacing w:val="1"/>
          <w:sz w:val="24"/>
          <w:szCs w:val="24"/>
        </w:rPr>
        <w:t>f</w:t>
      </w:r>
      <w:r>
        <w:rPr>
          <w:i/>
          <w:sz w:val="24"/>
          <w:szCs w:val="24"/>
        </w:rPr>
        <w:t>ication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Algor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t</w:t>
      </w:r>
      <w:r>
        <w:rPr>
          <w:i/>
          <w:spacing w:val="-2"/>
          <w:sz w:val="24"/>
          <w:szCs w:val="24"/>
        </w:rPr>
        <w:t>h</w:t>
      </w:r>
      <w:r>
        <w:rPr>
          <w:i/>
          <w:sz w:val="24"/>
          <w:szCs w:val="24"/>
        </w:rPr>
        <w:t>ms”</w:t>
      </w:r>
      <w:r>
        <w:rPr>
          <w:i/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nl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),</w:t>
      </w:r>
      <w:r>
        <w:rPr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Cha</w:t>
      </w:r>
      <w:r>
        <w:rPr>
          <w:i/>
          <w:spacing w:val="2"/>
          <w:sz w:val="24"/>
          <w:szCs w:val="24"/>
        </w:rPr>
        <w:t>p</w:t>
      </w:r>
      <w:r>
        <w:rPr>
          <w:i/>
          <w:sz w:val="24"/>
          <w:szCs w:val="24"/>
        </w:rPr>
        <w:t xml:space="preserve">ter </w:t>
      </w:r>
      <w:r>
        <w:rPr>
          <w:i/>
          <w:spacing w:val="1"/>
          <w:sz w:val="24"/>
          <w:szCs w:val="24"/>
        </w:rPr>
        <w:t>6</w:t>
      </w:r>
      <w:r>
        <w:rPr>
          <w:sz w:val="24"/>
          <w:szCs w:val="24"/>
        </w:rPr>
        <w:t xml:space="preserve">. 52 </w:t>
      </w:r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hyperlink r:id="rId24">
        <w:r>
          <w:rPr>
            <w:sz w:val="24"/>
            <w:szCs w:val="24"/>
            <w:u w:val="single" w:color="000000"/>
          </w:rPr>
          <w:t>ht</w:t>
        </w:r>
        <w:r>
          <w:rPr>
            <w:spacing w:val="1"/>
            <w:sz w:val="24"/>
            <w:szCs w:val="24"/>
            <w:u w:val="single" w:color="000000"/>
          </w:rPr>
          <w:t>t</w:t>
        </w:r>
        <w:r>
          <w:rPr>
            <w:sz w:val="24"/>
            <w:szCs w:val="24"/>
            <w:u w:val="single" w:color="000000"/>
          </w:rPr>
          <w:t>p:</w:t>
        </w:r>
        <w:r>
          <w:rPr>
            <w:spacing w:val="1"/>
            <w:sz w:val="24"/>
            <w:szCs w:val="24"/>
            <w:u w:val="single" w:color="000000"/>
          </w:rPr>
          <w:t>/</w:t>
        </w:r>
        <w:r>
          <w:rPr>
            <w:sz w:val="24"/>
            <w:szCs w:val="24"/>
            <w:u w:val="single" w:color="000000"/>
          </w:rPr>
          <w:t>/</w:t>
        </w:r>
        <w:r>
          <w:rPr>
            <w:spacing w:val="1"/>
            <w:sz w:val="24"/>
            <w:szCs w:val="24"/>
            <w:u w:val="single" w:color="000000"/>
          </w:rPr>
          <w:t>l</w:t>
        </w:r>
        <w:r>
          <w:rPr>
            <w:sz w:val="24"/>
            <w:szCs w:val="24"/>
            <w:u w:val="single" w:color="000000"/>
          </w:rPr>
          <w:t>ink</w:t>
        </w:r>
        <w:r>
          <w:rPr>
            <w:spacing w:val="-2"/>
            <w:sz w:val="24"/>
            <w:szCs w:val="24"/>
            <w:u w:val="single" w:color="000000"/>
          </w:rPr>
          <w:t>.</w:t>
        </w:r>
        <w:r>
          <w:rPr>
            <w:sz w:val="24"/>
            <w:szCs w:val="24"/>
            <w:u w:val="single" w:color="000000"/>
          </w:rPr>
          <w:t>sprin</w:t>
        </w:r>
        <w:r>
          <w:rPr>
            <w:spacing w:val="-2"/>
            <w:sz w:val="24"/>
            <w:szCs w:val="24"/>
            <w:u w:val="single" w:color="000000"/>
          </w:rPr>
          <w:t>g</w:t>
        </w:r>
        <w:r>
          <w:rPr>
            <w:spacing w:val="-1"/>
            <w:sz w:val="24"/>
            <w:szCs w:val="24"/>
            <w:u w:val="single" w:color="000000"/>
          </w:rPr>
          <w:t>e</w:t>
        </w:r>
        <w:r>
          <w:rPr>
            <w:sz w:val="24"/>
            <w:szCs w:val="24"/>
            <w:u w:val="single" w:color="000000"/>
          </w:rPr>
          <w:t>r</w:t>
        </w:r>
        <w:r>
          <w:rPr>
            <w:spacing w:val="1"/>
            <w:sz w:val="24"/>
            <w:szCs w:val="24"/>
            <w:u w:val="single" w:color="000000"/>
          </w:rPr>
          <w:t>.</w:t>
        </w:r>
        <w:r>
          <w:rPr>
            <w:spacing w:val="-1"/>
            <w:sz w:val="24"/>
            <w:szCs w:val="24"/>
            <w:u w:val="single" w:color="000000"/>
          </w:rPr>
          <w:t>c</w:t>
        </w:r>
        <w:r>
          <w:rPr>
            <w:sz w:val="24"/>
            <w:szCs w:val="24"/>
            <w:u w:val="single" w:color="000000"/>
          </w:rPr>
          <w:t>om</w:t>
        </w:r>
        <w:r>
          <w:rPr>
            <w:spacing w:val="1"/>
            <w:sz w:val="24"/>
            <w:szCs w:val="24"/>
            <w:u w:val="single" w:color="000000"/>
          </w:rPr>
          <w:t>/c</w:t>
        </w:r>
        <w:r>
          <w:rPr>
            <w:sz w:val="24"/>
            <w:szCs w:val="24"/>
            <w:u w:val="single" w:color="000000"/>
          </w:rPr>
          <w:t>h</w:t>
        </w:r>
        <w:r>
          <w:rPr>
            <w:spacing w:val="-1"/>
            <w:sz w:val="24"/>
            <w:szCs w:val="24"/>
            <w:u w:val="single" w:color="000000"/>
          </w:rPr>
          <w:t>a</w:t>
        </w:r>
        <w:r>
          <w:rPr>
            <w:sz w:val="24"/>
            <w:szCs w:val="24"/>
            <w:u w:val="single" w:color="000000"/>
          </w:rPr>
          <w:t>pte</w:t>
        </w:r>
        <w:r>
          <w:rPr>
            <w:spacing w:val="-1"/>
            <w:sz w:val="24"/>
            <w:szCs w:val="24"/>
            <w:u w:val="single" w:color="000000"/>
          </w:rPr>
          <w:t>r</w:t>
        </w:r>
        <w:r>
          <w:rPr>
            <w:sz w:val="24"/>
            <w:szCs w:val="24"/>
            <w:u w:val="single" w:color="000000"/>
          </w:rPr>
          <w:t>/10.1007%</w:t>
        </w:r>
        <w:r>
          <w:rPr>
            <w:spacing w:val="2"/>
            <w:sz w:val="24"/>
            <w:szCs w:val="24"/>
            <w:u w:val="single" w:color="000000"/>
          </w:rPr>
          <w:t>2</w:t>
        </w:r>
        <w:r>
          <w:rPr>
            <w:spacing w:val="-1"/>
            <w:sz w:val="24"/>
            <w:szCs w:val="24"/>
            <w:u w:val="single" w:color="000000"/>
          </w:rPr>
          <w:t>F</w:t>
        </w:r>
        <w:r>
          <w:rPr>
            <w:sz w:val="24"/>
            <w:szCs w:val="24"/>
            <w:u w:val="single" w:color="000000"/>
          </w:rPr>
          <w:t>97</w:t>
        </w:r>
        <w:r>
          <w:rPr>
            <w:spacing w:val="3"/>
            <w:sz w:val="24"/>
            <w:szCs w:val="24"/>
            <w:u w:val="single" w:color="000000"/>
          </w:rPr>
          <w:t>8</w:t>
        </w:r>
        <w:r>
          <w:rPr>
            <w:spacing w:val="2"/>
            <w:sz w:val="24"/>
            <w:szCs w:val="24"/>
            <w:u w:val="single" w:color="000000"/>
          </w:rPr>
          <w:t>-</w:t>
        </w:r>
        <w:r>
          <w:rPr>
            <w:sz w:val="24"/>
            <w:szCs w:val="24"/>
            <w:u w:val="single" w:color="000000"/>
          </w:rPr>
          <w:t>1</w:t>
        </w:r>
        <w:r>
          <w:rPr>
            <w:spacing w:val="-1"/>
            <w:sz w:val="24"/>
            <w:szCs w:val="24"/>
            <w:u w:val="single" w:color="000000"/>
          </w:rPr>
          <w:t>-</w:t>
        </w:r>
        <w:r>
          <w:rPr>
            <w:sz w:val="24"/>
            <w:szCs w:val="24"/>
            <w:u w:val="single" w:color="000000"/>
          </w:rPr>
          <w:t>4614</w:t>
        </w:r>
        <w:r>
          <w:rPr>
            <w:spacing w:val="-1"/>
            <w:sz w:val="24"/>
            <w:szCs w:val="24"/>
            <w:u w:val="single" w:color="000000"/>
          </w:rPr>
          <w:t>-</w:t>
        </w:r>
        <w:r>
          <w:rPr>
            <w:sz w:val="24"/>
            <w:szCs w:val="24"/>
            <w:u w:val="single" w:color="000000"/>
          </w:rPr>
          <w:t>3223</w:t>
        </w:r>
        <w:r>
          <w:rPr>
            <w:spacing w:val="-1"/>
            <w:sz w:val="24"/>
            <w:szCs w:val="24"/>
            <w:u w:val="single" w:color="000000"/>
          </w:rPr>
          <w:t>-</w:t>
        </w:r>
        <w:r>
          <w:rPr>
            <w:sz w:val="24"/>
            <w:szCs w:val="24"/>
            <w:u w:val="single" w:color="000000"/>
          </w:rPr>
          <w:t>4_6</w:t>
        </w:r>
      </w:hyperlink>
    </w:p>
    <w:p w:rsidR="0020588E" w:rsidRDefault="002F715C">
      <w:pPr>
        <w:spacing w:before="4"/>
        <w:ind w:left="1308"/>
        <w:rPr>
          <w:sz w:val="24"/>
          <w:szCs w:val="24"/>
        </w:rPr>
      </w:pPr>
      <w:r>
        <w:rPr>
          <w:sz w:val="24"/>
          <w:szCs w:val="24"/>
        </w:rPr>
        <w:t>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15</w:t>
      </w:r>
      <w:r>
        <w:rPr>
          <w:spacing w:val="1"/>
          <w:sz w:val="24"/>
          <w:szCs w:val="24"/>
        </w:rPr>
        <w:t xml:space="preserve"> 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brua</w:t>
      </w:r>
      <w:r>
        <w:rPr>
          <w:spacing w:val="4"/>
          <w:sz w:val="24"/>
          <w:szCs w:val="24"/>
        </w:rPr>
        <w:t>r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20</w:t>
      </w:r>
      <w:r>
        <w:rPr>
          <w:spacing w:val="2"/>
          <w:sz w:val="24"/>
          <w:szCs w:val="24"/>
        </w:rPr>
        <w:t>1</w:t>
      </w:r>
      <w:r>
        <w:rPr>
          <w:sz w:val="24"/>
          <w:szCs w:val="24"/>
        </w:rPr>
        <w:t>6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tabs>
          <w:tab w:val="left" w:pos="1980"/>
        </w:tabs>
        <w:spacing w:line="359" w:lineRule="auto"/>
        <w:ind w:left="1308" w:right="78" w:hanging="578"/>
        <w:rPr>
          <w:sz w:val="24"/>
          <w:szCs w:val="24"/>
        </w:rPr>
      </w:pP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uri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D.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Ap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sjan1,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l.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(200</w:t>
      </w:r>
      <w:r>
        <w:rPr>
          <w:spacing w:val="-1"/>
          <w:sz w:val="24"/>
          <w:szCs w:val="24"/>
        </w:rPr>
        <w:t>9</w:t>
      </w:r>
      <w:r>
        <w:rPr>
          <w:sz w:val="24"/>
          <w:szCs w:val="24"/>
        </w:rPr>
        <w:t>).</w:t>
      </w:r>
      <w:r>
        <w:rPr>
          <w:spacing w:val="-1"/>
          <w:sz w:val="24"/>
          <w:szCs w:val="24"/>
        </w:rPr>
        <w:t>”</w:t>
      </w:r>
      <w:r>
        <w:rPr>
          <w:i/>
          <w:sz w:val="24"/>
          <w:szCs w:val="24"/>
        </w:rPr>
        <w:t>S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mantic</w:t>
      </w:r>
      <w:r>
        <w:rPr>
          <w:i/>
          <w:spacing w:val="-5"/>
          <w:sz w:val="24"/>
          <w:szCs w:val="24"/>
        </w:rPr>
        <w:t xml:space="preserve"> </w:t>
      </w:r>
      <w:r>
        <w:rPr>
          <w:i/>
          <w:sz w:val="24"/>
          <w:szCs w:val="24"/>
        </w:rPr>
        <w:t>Parap</w:t>
      </w:r>
      <w:r>
        <w:rPr>
          <w:i/>
          <w:spacing w:val="2"/>
          <w:sz w:val="24"/>
          <w:szCs w:val="24"/>
        </w:rPr>
        <w:t>r</w:t>
      </w:r>
      <w:r>
        <w:rPr>
          <w:i/>
          <w:sz w:val="24"/>
          <w:szCs w:val="24"/>
        </w:rPr>
        <w:t>asing</w:t>
      </w:r>
      <w:r>
        <w:rPr>
          <w:i/>
          <w:spacing w:val="-4"/>
          <w:sz w:val="24"/>
          <w:szCs w:val="24"/>
        </w:rPr>
        <w:t xml:space="preserve"> </w:t>
      </w:r>
      <w:r>
        <w:rPr>
          <w:i/>
          <w:sz w:val="24"/>
          <w:szCs w:val="24"/>
        </w:rPr>
        <w:t>for</w:t>
      </w:r>
      <w:r>
        <w:rPr>
          <w:i/>
          <w:spacing w:val="-4"/>
          <w:sz w:val="24"/>
          <w:szCs w:val="24"/>
        </w:rPr>
        <w:t xml:space="preserve"> </w:t>
      </w:r>
      <w:r>
        <w:rPr>
          <w:i/>
          <w:sz w:val="24"/>
          <w:szCs w:val="24"/>
        </w:rPr>
        <w:t>Information</w:t>
      </w:r>
      <w:r>
        <w:rPr>
          <w:i/>
          <w:spacing w:val="-7"/>
          <w:sz w:val="24"/>
          <w:szCs w:val="24"/>
        </w:rPr>
        <w:t xml:space="preserve"> 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tr</w:t>
      </w:r>
      <w:r>
        <w:rPr>
          <w:i/>
          <w:spacing w:val="1"/>
          <w:sz w:val="24"/>
          <w:szCs w:val="24"/>
        </w:rPr>
        <w:t>i</w:t>
      </w:r>
      <w:r>
        <w:rPr>
          <w:i/>
          <w:spacing w:val="-1"/>
          <w:sz w:val="24"/>
          <w:szCs w:val="24"/>
        </w:rPr>
        <w:t>ev</w:t>
      </w:r>
      <w:r>
        <w:rPr>
          <w:i/>
          <w:sz w:val="24"/>
          <w:szCs w:val="24"/>
        </w:rPr>
        <w:t>al and</w:t>
      </w:r>
      <w:r>
        <w:rPr>
          <w:i/>
          <w:sz w:val="24"/>
          <w:szCs w:val="24"/>
        </w:rPr>
        <w:tab/>
        <w:t>E</w:t>
      </w:r>
      <w:r>
        <w:rPr>
          <w:i/>
          <w:spacing w:val="-1"/>
          <w:sz w:val="24"/>
          <w:szCs w:val="24"/>
        </w:rPr>
        <w:t>x</w:t>
      </w:r>
      <w:r>
        <w:rPr>
          <w:i/>
          <w:sz w:val="24"/>
          <w:szCs w:val="24"/>
        </w:rPr>
        <w:t>tractio</w:t>
      </w:r>
      <w:r>
        <w:rPr>
          <w:i/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”</w:t>
      </w:r>
      <w:r>
        <w:rPr>
          <w:sz w:val="24"/>
          <w:szCs w:val="24"/>
        </w:rPr>
        <w:t xml:space="preserve">.     </w:t>
      </w:r>
      <w:r>
        <w:rPr>
          <w:spacing w:val="-36"/>
          <w:sz w:val="24"/>
          <w:szCs w:val="24"/>
        </w:rPr>
        <w:t xml:space="preserve"> </w:t>
      </w:r>
      <w:hyperlink r:id="rId25">
        <w:r>
          <w:rPr>
            <w:sz w:val="24"/>
            <w:szCs w:val="24"/>
            <w:u w:val="single" w:color="000000"/>
          </w:rPr>
          <w:t>ht</w:t>
        </w:r>
        <w:r>
          <w:rPr>
            <w:spacing w:val="-1"/>
            <w:sz w:val="24"/>
            <w:szCs w:val="24"/>
            <w:u w:val="single" w:color="000000"/>
          </w:rPr>
          <w:t>t</w:t>
        </w:r>
        <w:r>
          <w:rPr>
            <w:sz w:val="24"/>
            <w:szCs w:val="24"/>
            <w:u w:val="single" w:color="000000"/>
          </w:rPr>
          <w:t>p:</w:t>
        </w:r>
        <w:r>
          <w:rPr>
            <w:spacing w:val="1"/>
            <w:sz w:val="24"/>
            <w:szCs w:val="24"/>
            <w:u w:val="single" w:color="000000"/>
          </w:rPr>
          <w:t>/</w:t>
        </w:r>
        <w:r>
          <w:rPr>
            <w:sz w:val="24"/>
            <w:szCs w:val="24"/>
            <w:u w:val="single" w:color="000000"/>
          </w:rPr>
          <w:t>/</w:t>
        </w:r>
        <w:r>
          <w:rPr>
            <w:spacing w:val="1"/>
            <w:sz w:val="24"/>
            <w:szCs w:val="24"/>
            <w:u w:val="single" w:color="000000"/>
          </w:rPr>
          <w:t>l</w:t>
        </w:r>
        <w:r>
          <w:rPr>
            <w:sz w:val="24"/>
            <w:szCs w:val="24"/>
            <w:u w:val="single" w:color="000000"/>
          </w:rPr>
          <w:t>ink.sprin</w:t>
        </w:r>
        <w:r>
          <w:rPr>
            <w:spacing w:val="-3"/>
            <w:sz w:val="24"/>
            <w:szCs w:val="24"/>
            <w:u w:val="single" w:color="000000"/>
          </w:rPr>
          <w:t>g</w:t>
        </w:r>
        <w:r>
          <w:rPr>
            <w:spacing w:val="-1"/>
            <w:sz w:val="24"/>
            <w:szCs w:val="24"/>
            <w:u w:val="single" w:color="000000"/>
          </w:rPr>
          <w:t>e</w:t>
        </w:r>
        <w:r>
          <w:rPr>
            <w:sz w:val="24"/>
            <w:szCs w:val="24"/>
            <w:u w:val="single" w:color="000000"/>
          </w:rPr>
          <w:t>r.</w:t>
        </w:r>
        <w:r>
          <w:rPr>
            <w:spacing w:val="-2"/>
            <w:sz w:val="24"/>
            <w:szCs w:val="24"/>
            <w:u w:val="single" w:color="000000"/>
          </w:rPr>
          <w:t>c</w:t>
        </w:r>
        <w:r>
          <w:rPr>
            <w:sz w:val="24"/>
            <w:szCs w:val="24"/>
            <w:u w:val="single" w:color="000000"/>
          </w:rPr>
          <w:t>om</w:t>
        </w:r>
        <w:r>
          <w:rPr>
            <w:spacing w:val="1"/>
            <w:sz w:val="24"/>
            <w:szCs w:val="24"/>
            <w:u w:val="single" w:color="000000"/>
          </w:rPr>
          <w:t>/</w:t>
        </w:r>
        <w:r>
          <w:rPr>
            <w:spacing w:val="-1"/>
            <w:sz w:val="24"/>
            <w:szCs w:val="24"/>
            <w:u w:val="single" w:color="000000"/>
          </w:rPr>
          <w:t>c</w:t>
        </w:r>
        <w:r>
          <w:rPr>
            <w:sz w:val="24"/>
            <w:szCs w:val="24"/>
            <w:u w:val="single" w:color="000000"/>
          </w:rPr>
          <w:t>h</w:t>
        </w:r>
        <w:r>
          <w:rPr>
            <w:spacing w:val="1"/>
            <w:sz w:val="24"/>
            <w:szCs w:val="24"/>
            <w:u w:val="single" w:color="000000"/>
          </w:rPr>
          <w:t>a</w:t>
        </w:r>
        <w:r>
          <w:rPr>
            <w:sz w:val="24"/>
            <w:szCs w:val="24"/>
            <w:u w:val="single" w:color="000000"/>
          </w:rPr>
          <w:t>pte</w:t>
        </w:r>
        <w:r>
          <w:rPr>
            <w:spacing w:val="-1"/>
            <w:sz w:val="24"/>
            <w:szCs w:val="24"/>
            <w:u w:val="single" w:color="000000"/>
          </w:rPr>
          <w:t>r</w:t>
        </w:r>
        <w:r>
          <w:rPr>
            <w:sz w:val="24"/>
            <w:szCs w:val="24"/>
            <w:u w:val="single" w:color="000000"/>
          </w:rPr>
          <w:t>/10.1007</w:t>
        </w:r>
        <w:r>
          <w:rPr>
            <w:spacing w:val="1"/>
            <w:sz w:val="24"/>
            <w:szCs w:val="24"/>
            <w:u w:val="single" w:color="000000"/>
          </w:rPr>
          <w:t>/</w:t>
        </w:r>
        <w:r>
          <w:rPr>
            <w:sz w:val="24"/>
            <w:szCs w:val="24"/>
            <w:u w:val="single" w:color="000000"/>
          </w:rPr>
          <w:t>97</w:t>
        </w:r>
        <w:r>
          <w:rPr>
            <w:spacing w:val="2"/>
            <w:sz w:val="24"/>
            <w:szCs w:val="24"/>
            <w:u w:val="single" w:color="000000"/>
          </w:rPr>
          <w:t>8</w:t>
        </w:r>
        <w:r>
          <w:rPr>
            <w:spacing w:val="-1"/>
            <w:sz w:val="24"/>
            <w:szCs w:val="24"/>
            <w:u w:val="single" w:color="000000"/>
          </w:rPr>
          <w:t>-</w:t>
        </w:r>
        <w:r>
          <w:rPr>
            <w:sz w:val="24"/>
            <w:szCs w:val="24"/>
            <w:u w:val="single" w:color="000000"/>
          </w:rPr>
          <w:t>3</w:t>
        </w:r>
        <w:r>
          <w:rPr>
            <w:spacing w:val="-1"/>
            <w:sz w:val="24"/>
            <w:szCs w:val="24"/>
            <w:u w:val="single" w:color="000000"/>
          </w:rPr>
          <w:t>-</w:t>
        </w:r>
        <w:r>
          <w:rPr>
            <w:sz w:val="24"/>
            <w:szCs w:val="24"/>
            <w:u w:val="single" w:color="000000"/>
          </w:rPr>
          <w:t>642-</w:t>
        </w:r>
      </w:hyperlink>
    </w:p>
    <w:p w:rsidR="0020588E" w:rsidRDefault="002F715C">
      <w:pPr>
        <w:spacing w:before="8"/>
        <w:ind w:left="1308"/>
        <w:rPr>
          <w:sz w:val="24"/>
          <w:szCs w:val="24"/>
        </w:rPr>
      </w:pPr>
      <w:hyperlink r:id="rId26">
        <w:r>
          <w:rPr>
            <w:sz w:val="24"/>
            <w:szCs w:val="24"/>
            <w:u w:val="single" w:color="000000"/>
          </w:rPr>
          <w:t>04957</w:t>
        </w:r>
        <w:r>
          <w:rPr>
            <w:spacing w:val="-1"/>
            <w:sz w:val="24"/>
            <w:szCs w:val="24"/>
            <w:u w:val="single" w:color="000000"/>
          </w:rPr>
          <w:t>-</w:t>
        </w:r>
        <w:r>
          <w:rPr>
            <w:sz w:val="24"/>
            <w:szCs w:val="24"/>
            <w:u w:val="single" w:color="000000"/>
          </w:rPr>
          <w:t>6_44</w:t>
        </w:r>
      </w:hyperlink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spacing w:line="360" w:lineRule="auto"/>
        <w:ind w:left="1296" w:right="83" w:hanging="566"/>
        <w:rPr>
          <w:sz w:val="24"/>
          <w:szCs w:val="24"/>
        </w:rPr>
      </w:pP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rini,  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 xml:space="preserve">Ade  </w:t>
      </w:r>
      <w:r>
        <w:rPr>
          <w:spacing w:val="42"/>
          <w:sz w:val="24"/>
          <w:szCs w:val="24"/>
        </w:rPr>
        <w:t xml:space="preserve"> </w:t>
      </w:r>
      <w:proofErr w:type="gramStart"/>
      <w:r>
        <w:rPr>
          <w:spacing w:val="2"/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i(</w:t>
      </w:r>
      <w:proofErr w:type="gramEnd"/>
      <w:r>
        <w:rPr>
          <w:sz w:val="24"/>
          <w:szCs w:val="24"/>
        </w:rPr>
        <w:t>2014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  <w:r>
        <w:rPr>
          <w:spacing w:val="-1"/>
          <w:sz w:val="24"/>
          <w:szCs w:val="24"/>
        </w:rPr>
        <w:t>”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t  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sus  </w:t>
      </w:r>
      <w:r>
        <w:rPr>
          <w:spacing w:val="4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e  </w:t>
      </w:r>
      <w:r>
        <w:rPr>
          <w:spacing w:val="42"/>
          <w:sz w:val="24"/>
          <w:szCs w:val="24"/>
        </w:rPr>
        <w:t xml:space="preserve"> </w:t>
      </w:r>
      <w:r>
        <w:rPr>
          <w:sz w:val="24"/>
          <w:szCs w:val="24"/>
        </w:rPr>
        <w:t xml:space="preserve">di  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pus</w:t>
      </w:r>
      <w:r>
        <w:rPr>
          <w:spacing w:val="-1"/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hyperlink r:id="rId27">
        <w:r>
          <w:rPr>
            <w:sz w:val="24"/>
            <w:szCs w:val="24"/>
            <w:u w:val="single" w:color="000000"/>
          </w:rPr>
          <w:t>ht</w:t>
        </w:r>
        <w:r>
          <w:rPr>
            <w:spacing w:val="1"/>
            <w:sz w:val="24"/>
            <w:szCs w:val="24"/>
            <w:u w:val="single" w:color="000000"/>
          </w:rPr>
          <w:t>t</w:t>
        </w:r>
        <w:r>
          <w:rPr>
            <w:sz w:val="24"/>
            <w:szCs w:val="24"/>
            <w:u w:val="single" w:color="000000"/>
          </w:rPr>
          <w:t>p:</w:t>
        </w:r>
        <w:r>
          <w:rPr>
            <w:spacing w:val="1"/>
            <w:sz w:val="24"/>
            <w:szCs w:val="24"/>
            <w:u w:val="single" w:color="000000"/>
          </w:rPr>
          <w:t>/</w:t>
        </w:r>
        <w:r>
          <w:rPr>
            <w:sz w:val="24"/>
            <w:szCs w:val="24"/>
            <w:u w:val="single" w:color="000000"/>
          </w:rPr>
          <w:t>/ne</w:t>
        </w:r>
        <w:r>
          <w:rPr>
            <w:spacing w:val="-1"/>
            <w:sz w:val="24"/>
            <w:szCs w:val="24"/>
            <w:u w:val="single" w:color="000000"/>
          </w:rPr>
          <w:t>w</w:t>
        </w:r>
        <w:r>
          <w:rPr>
            <w:sz w:val="24"/>
            <w:szCs w:val="24"/>
            <w:u w:val="single" w:color="000000"/>
          </w:rPr>
          <w:t>s.ok</w:t>
        </w:r>
        <w:r>
          <w:rPr>
            <w:spacing w:val="-1"/>
            <w:sz w:val="24"/>
            <w:szCs w:val="24"/>
            <w:u w:val="single" w:color="000000"/>
          </w:rPr>
          <w:t>e</w:t>
        </w:r>
        <w:r>
          <w:rPr>
            <w:spacing w:val="1"/>
            <w:sz w:val="24"/>
            <w:szCs w:val="24"/>
            <w:u w:val="single" w:color="000000"/>
          </w:rPr>
          <w:t>z</w:t>
        </w:r>
        <w:r>
          <w:rPr>
            <w:sz w:val="24"/>
            <w:szCs w:val="24"/>
            <w:u w:val="single" w:color="000000"/>
          </w:rPr>
          <w:t>on</w:t>
        </w:r>
        <w:r>
          <w:rPr>
            <w:spacing w:val="-1"/>
            <w:sz w:val="24"/>
            <w:szCs w:val="24"/>
            <w:u w:val="single" w:color="000000"/>
          </w:rPr>
          <w:t>e</w:t>
        </w:r>
        <w:r>
          <w:rPr>
            <w:sz w:val="24"/>
            <w:szCs w:val="24"/>
            <w:u w:val="single" w:color="000000"/>
          </w:rPr>
          <w:t>.</w:t>
        </w:r>
        <w:r>
          <w:rPr>
            <w:spacing w:val="-1"/>
            <w:sz w:val="24"/>
            <w:szCs w:val="24"/>
            <w:u w:val="single" w:color="000000"/>
          </w:rPr>
          <w:t>c</w:t>
        </w:r>
        <w:r>
          <w:rPr>
            <w:sz w:val="24"/>
            <w:szCs w:val="24"/>
            <w:u w:val="single" w:color="000000"/>
          </w:rPr>
          <w:t>om</w:t>
        </w:r>
        <w:r>
          <w:rPr>
            <w:spacing w:val="1"/>
            <w:sz w:val="24"/>
            <w:szCs w:val="24"/>
            <w:u w:val="single" w:color="000000"/>
          </w:rPr>
          <w:t>/</w:t>
        </w:r>
        <w:r>
          <w:rPr>
            <w:sz w:val="24"/>
            <w:szCs w:val="24"/>
            <w:u w:val="single" w:color="000000"/>
          </w:rPr>
          <w:t>r</w:t>
        </w:r>
        <w:r>
          <w:rPr>
            <w:spacing w:val="-2"/>
            <w:sz w:val="24"/>
            <w:szCs w:val="24"/>
            <w:u w:val="single" w:color="000000"/>
          </w:rPr>
          <w:t>e</w:t>
        </w:r>
        <w:r>
          <w:rPr>
            <w:spacing w:val="-1"/>
            <w:sz w:val="24"/>
            <w:szCs w:val="24"/>
            <w:u w:val="single" w:color="000000"/>
          </w:rPr>
          <w:t>a</w:t>
        </w:r>
        <w:r>
          <w:rPr>
            <w:sz w:val="24"/>
            <w:szCs w:val="24"/>
            <w:u w:val="single" w:color="000000"/>
          </w:rPr>
          <w:t>d/2014</w:t>
        </w:r>
        <w:r>
          <w:rPr>
            <w:spacing w:val="1"/>
            <w:sz w:val="24"/>
            <w:szCs w:val="24"/>
            <w:u w:val="single" w:color="000000"/>
          </w:rPr>
          <w:t>/</w:t>
        </w:r>
        <w:r>
          <w:rPr>
            <w:sz w:val="24"/>
            <w:szCs w:val="24"/>
            <w:u w:val="single" w:color="000000"/>
          </w:rPr>
          <w:t>02/25</w:t>
        </w:r>
        <w:r>
          <w:rPr>
            <w:spacing w:val="1"/>
            <w:sz w:val="24"/>
            <w:szCs w:val="24"/>
            <w:u w:val="single" w:color="000000"/>
          </w:rPr>
          <w:t>/</w:t>
        </w:r>
        <w:r>
          <w:rPr>
            <w:sz w:val="24"/>
            <w:szCs w:val="24"/>
            <w:u w:val="single" w:color="000000"/>
          </w:rPr>
          <w:t>373/946214</w:t>
        </w:r>
        <w:r>
          <w:rPr>
            <w:spacing w:val="1"/>
            <w:sz w:val="24"/>
            <w:szCs w:val="24"/>
            <w:u w:val="single" w:color="000000"/>
          </w:rPr>
          <w:t>/</w:t>
        </w:r>
        <w:r>
          <w:rPr>
            <w:sz w:val="24"/>
            <w:szCs w:val="24"/>
            <w:u w:val="single" w:color="000000"/>
          </w:rPr>
          <w:t>s</w:t>
        </w:r>
        <w:r>
          <w:rPr>
            <w:spacing w:val="-1"/>
            <w:sz w:val="24"/>
            <w:szCs w:val="24"/>
            <w:u w:val="single" w:color="000000"/>
          </w:rPr>
          <w:t>e</w:t>
        </w:r>
        <w:r>
          <w:rPr>
            <w:sz w:val="24"/>
            <w:szCs w:val="24"/>
            <w:u w:val="single" w:color="000000"/>
          </w:rPr>
          <w:t>d</w:t>
        </w:r>
        <w:r>
          <w:rPr>
            <w:spacing w:val="-1"/>
            <w:sz w:val="24"/>
            <w:szCs w:val="24"/>
            <w:u w:val="single" w:color="000000"/>
          </w:rPr>
          <w:t>e</w:t>
        </w:r>
        <w:r>
          <w:rPr>
            <w:sz w:val="24"/>
            <w:szCs w:val="24"/>
            <w:u w:val="single" w:color="000000"/>
          </w:rPr>
          <w:t>r</w:t>
        </w:r>
        <w:r>
          <w:rPr>
            <w:spacing w:val="-2"/>
            <w:sz w:val="24"/>
            <w:szCs w:val="24"/>
            <w:u w:val="single" w:color="000000"/>
          </w:rPr>
          <w:t>e</w:t>
        </w:r>
        <w:r>
          <w:rPr>
            <w:spacing w:val="3"/>
            <w:sz w:val="24"/>
            <w:szCs w:val="24"/>
            <w:u w:val="single" w:color="000000"/>
          </w:rPr>
          <w:t>t</w:t>
        </w:r>
        <w:r>
          <w:rPr>
            <w:spacing w:val="-1"/>
            <w:sz w:val="24"/>
            <w:szCs w:val="24"/>
            <w:u w:val="single" w:color="000000"/>
          </w:rPr>
          <w:t>-</w:t>
        </w:r>
        <w:r>
          <w:rPr>
            <w:spacing w:val="2"/>
            <w:sz w:val="24"/>
            <w:szCs w:val="24"/>
            <w:u w:val="single" w:color="000000"/>
          </w:rPr>
          <w:t>k</w:t>
        </w:r>
        <w:r>
          <w:rPr>
            <w:spacing w:val="-1"/>
            <w:sz w:val="24"/>
            <w:szCs w:val="24"/>
            <w:u w:val="single" w:color="000000"/>
          </w:rPr>
          <w:t>a</w:t>
        </w:r>
        <w:r>
          <w:rPr>
            <w:sz w:val="24"/>
            <w:szCs w:val="24"/>
            <w:u w:val="single" w:color="000000"/>
          </w:rPr>
          <w:t>su</w:t>
        </w:r>
        <w:r>
          <w:rPr>
            <w:spacing w:val="1"/>
            <w:sz w:val="24"/>
            <w:szCs w:val="24"/>
            <w:u w:val="single" w:color="000000"/>
          </w:rPr>
          <w:t>s</w:t>
        </w:r>
        <w:r>
          <w:rPr>
            <w:sz w:val="24"/>
            <w:szCs w:val="24"/>
            <w:u w:val="single" w:color="000000"/>
          </w:rPr>
          <w:t>-</w:t>
        </w:r>
      </w:hyperlink>
      <w:r>
        <w:rPr>
          <w:sz w:val="24"/>
          <w:szCs w:val="24"/>
        </w:rPr>
        <w:t xml:space="preserve"> </w:t>
      </w:r>
      <w:hyperlink r:id="rId28">
        <w:r>
          <w:rPr>
            <w:sz w:val="24"/>
            <w:szCs w:val="24"/>
            <w:u w:val="single" w:color="000000"/>
          </w:rPr>
          <w:t>pla</w:t>
        </w:r>
        <w:r>
          <w:rPr>
            <w:spacing w:val="-3"/>
            <w:sz w:val="24"/>
            <w:szCs w:val="24"/>
            <w:u w:val="single" w:color="000000"/>
          </w:rPr>
          <w:t>g</w:t>
        </w:r>
        <w:r>
          <w:rPr>
            <w:sz w:val="24"/>
            <w:szCs w:val="24"/>
            <w:u w:val="single" w:color="000000"/>
          </w:rPr>
          <w:t>i</w:t>
        </w:r>
        <w:r>
          <w:rPr>
            <w:spacing w:val="2"/>
            <w:sz w:val="24"/>
            <w:szCs w:val="24"/>
            <w:u w:val="single" w:color="000000"/>
          </w:rPr>
          <w:t>a</w:t>
        </w:r>
        <w:r>
          <w:rPr>
            <w:sz w:val="24"/>
            <w:szCs w:val="24"/>
            <w:u w:val="single" w:color="000000"/>
          </w:rPr>
          <w:t>risme</w:t>
        </w:r>
        <w:r>
          <w:rPr>
            <w:spacing w:val="-1"/>
            <w:sz w:val="24"/>
            <w:szCs w:val="24"/>
            <w:u w:val="single" w:color="000000"/>
          </w:rPr>
          <w:t>-</w:t>
        </w:r>
        <w:r>
          <w:rPr>
            <w:sz w:val="24"/>
            <w:szCs w:val="24"/>
            <w:u w:val="single" w:color="000000"/>
          </w:rPr>
          <w:t>di</w:t>
        </w:r>
        <w:r>
          <w:rPr>
            <w:spacing w:val="-1"/>
            <w:sz w:val="24"/>
            <w:szCs w:val="24"/>
            <w:u w:val="single" w:color="000000"/>
          </w:rPr>
          <w:t>-</w:t>
        </w:r>
        <w:r>
          <w:rPr>
            <w:sz w:val="24"/>
            <w:szCs w:val="24"/>
            <w:u w:val="single" w:color="000000"/>
          </w:rPr>
          <w:t>k</w:t>
        </w:r>
        <w:r>
          <w:rPr>
            <w:spacing w:val="-1"/>
            <w:sz w:val="24"/>
            <w:szCs w:val="24"/>
            <w:u w:val="single" w:color="000000"/>
          </w:rPr>
          <w:t>a</w:t>
        </w:r>
        <w:r>
          <w:rPr>
            <w:sz w:val="24"/>
            <w:szCs w:val="24"/>
            <w:u w:val="single" w:color="000000"/>
          </w:rPr>
          <w:t>mpu</w:t>
        </w:r>
        <w:r>
          <w:rPr>
            <w:spacing w:val="1"/>
            <w:sz w:val="24"/>
            <w:szCs w:val="24"/>
            <w:u w:val="single" w:color="000000"/>
          </w:rPr>
          <w:t>s</w:t>
        </w:r>
        <w:r>
          <w:rPr>
            <w:sz w:val="24"/>
            <w:szCs w:val="24"/>
          </w:rPr>
          <w:t>,</w:t>
        </w:r>
        <w:r>
          <w:rPr>
            <w:spacing w:val="2"/>
            <w:sz w:val="24"/>
            <w:szCs w:val="24"/>
          </w:rPr>
          <w:t xml:space="preserve"> </w:t>
        </w:r>
        <w:r>
          <w:rPr>
            <w:sz w:val="24"/>
            <w:szCs w:val="24"/>
          </w:rPr>
          <w:t>Diaks</w:t>
        </w:r>
      </w:hyperlink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28 Ma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 2016</w:t>
      </w:r>
    </w:p>
    <w:p w:rsidR="0020588E" w:rsidRDefault="002F715C">
      <w:pPr>
        <w:spacing w:before="6" w:line="360" w:lineRule="auto"/>
        <w:ind w:left="689" w:right="118"/>
        <w:jc w:val="right"/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be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Don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ld</w:t>
      </w:r>
      <w:r>
        <w:rPr>
          <w:spacing w:val="2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L</w:t>
      </w:r>
      <w:r>
        <w:rPr>
          <w:sz w:val="24"/>
          <w:szCs w:val="24"/>
        </w:rPr>
        <w:t>.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(20</w:t>
      </w:r>
      <w:r>
        <w:rPr>
          <w:spacing w:val="1"/>
          <w:sz w:val="24"/>
          <w:szCs w:val="24"/>
        </w:rPr>
        <w:t>0</w:t>
      </w:r>
      <w:r>
        <w:rPr>
          <w:sz w:val="24"/>
          <w:szCs w:val="24"/>
        </w:rPr>
        <w:t>5).</w:t>
      </w:r>
      <w:r>
        <w:rPr>
          <w:spacing w:val="20"/>
          <w:sz w:val="24"/>
          <w:szCs w:val="24"/>
        </w:rPr>
        <w:t xml:space="preserve"> </w:t>
      </w:r>
      <w:r>
        <w:rPr>
          <w:b/>
          <w:sz w:val="24"/>
          <w:szCs w:val="24"/>
        </w:rPr>
        <w:t>“</w:t>
      </w:r>
      <w:r>
        <w:rPr>
          <w:i/>
          <w:sz w:val="24"/>
          <w:szCs w:val="24"/>
        </w:rPr>
        <w:t>Ch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at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ng</w:t>
      </w:r>
      <w:r>
        <w:rPr>
          <w:i/>
          <w:spacing w:val="19"/>
          <w:sz w:val="24"/>
          <w:szCs w:val="24"/>
        </w:rPr>
        <w:t xml:space="preserve"> </w:t>
      </w:r>
      <w:r>
        <w:rPr>
          <w:i/>
          <w:sz w:val="24"/>
          <w:szCs w:val="24"/>
        </w:rPr>
        <w:t>among</w:t>
      </w:r>
      <w:r>
        <w:rPr>
          <w:i/>
          <w:spacing w:val="18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o</w:t>
      </w:r>
      <w:r>
        <w:rPr>
          <w:i/>
          <w:spacing w:val="-2"/>
          <w:sz w:val="24"/>
          <w:szCs w:val="24"/>
        </w:rPr>
        <w:t>l</w:t>
      </w:r>
      <w:r>
        <w:rPr>
          <w:i/>
          <w:sz w:val="24"/>
          <w:szCs w:val="24"/>
        </w:rPr>
        <w:t>lege</w:t>
      </w:r>
      <w:r>
        <w:rPr>
          <w:i/>
          <w:spacing w:val="18"/>
          <w:sz w:val="24"/>
          <w:szCs w:val="24"/>
        </w:rPr>
        <w:t xml:space="preserve"> </w:t>
      </w:r>
      <w:r>
        <w:rPr>
          <w:i/>
          <w:sz w:val="24"/>
          <w:szCs w:val="24"/>
        </w:rPr>
        <w:t>and</w:t>
      </w:r>
      <w:r>
        <w:rPr>
          <w:i/>
          <w:spacing w:val="19"/>
          <w:sz w:val="24"/>
          <w:szCs w:val="24"/>
        </w:rPr>
        <w:t xml:space="preserve"> </w:t>
      </w:r>
      <w:r>
        <w:rPr>
          <w:i/>
          <w:sz w:val="24"/>
          <w:szCs w:val="24"/>
        </w:rPr>
        <w:t>univ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ty</w:t>
      </w:r>
      <w:r>
        <w:rPr>
          <w:i/>
          <w:spacing w:val="18"/>
          <w:sz w:val="24"/>
          <w:szCs w:val="24"/>
        </w:rPr>
        <w:t xml:space="preserve"> </w:t>
      </w:r>
      <w:r>
        <w:rPr>
          <w:i/>
          <w:sz w:val="24"/>
          <w:szCs w:val="24"/>
        </w:rPr>
        <w:t>students</w:t>
      </w:r>
      <w:proofErr w:type="gramStart"/>
      <w:r>
        <w:rPr>
          <w:i/>
          <w:sz w:val="24"/>
          <w:szCs w:val="24"/>
        </w:rPr>
        <w:t>:A</w:t>
      </w:r>
      <w:proofErr w:type="gramEnd"/>
      <w:r>
        <w:rPr>
          <w:i/>
          <w:sz w:val="24"/>
          <w:szCs w:val="24"/>
        </w:rPr>
        <w:t xml:space="preserve"> North Am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rican p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rspe</w:t>
      </w:r>
      <w:r>
        <w:rPr>
          <w:i/>
          <w:spacing w:val="-1"/>
          <w:sz w:val="24"/>
          <w:szCs w:val="24"/>
        </w:rPr>
        <w:t>c</w:t>
      </w:r>
      <w:r>
        <w:rPr>
          <w:i/>
          <w:spacing w:val="3"/>
          <w:sz w:val="24"/>
          <w:szCs w:val="24"/>
        </w:rPr>
        <w:t>t</w:t>
      </w:r>
      <w:r>
        <w:rPr>
          <w:i/>
          <w:sz w:val="24"/>
          <w:szCs w:val="24"/>
        </w:rPr>
        <w:t>ive</w:t>
      </w:r>
      <w:r>
        <w:rPr>
          <w:b/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Int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rnational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J</w:t>
      </w:r>
      <w:r>
        <w:rPr>
          <w:i/>
          <w:sz w:val="24"/>
          <w:szCs w:val="24"/>
        </w:rPr>
        <w:t>our</w:t>
      </w:r>
      <w:r>
        <w:rPr>
          <w:i/>
          <w:spacing w:val="2"/>
          <w:sz w:val="24"/>
          <w:szCs w:val="24"/>
        </w:rPr>
        <w:t>n</w:t>
      </w:r>
      <w:r>
        <w:rPr>
          <w:i/>
          <w:sz w:val="24"/>
          <w:szCs w:val="24"/>
        </w:rPr>
        <w:t>al of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A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ad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mic</w:t>
      </w:r>
      <w:r>
        <w:rPr>
          <w:i/>
          <w:spacing w:val="-1"/>
          <w:sz w:val="24"/>
          <w:szCs w:val="24"/>
        </w:rPr>
        <w:t xml:space="preserve"> </w:t>
      </w:r>
      <w:r>
        <w:rPr>
          <w:i/>
          <w:sz w:val="24"/>
          <w:szCs w:val="24"/>
        </w:rPr>
        <w:t>Int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gri</w:t>
      </w:r>
      <w:r>
        <w:rPr>
          <w:i/>
          <w:spacing w:val="1"/>
          <w:sz w:val="24"/>
          <w:szCs w:val="24"/>
        </w:rPr>
        <w:t>ty</w:t>
      </w:r>
      <w:r>
        <w:rPr>
          <w:sz w:val="24"/>
          <w:szCs w:val="24"/>
        </w:rPr>
        <w:t>. Mi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,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Tom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M.d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H</w:t>
      </w:r>
      <w:r>
        <w:rPr>
          <w:spacing w:val="-2"/>
          <w:sz w:val="24"/>
          <w:szCs w:val="24"/>
        </w:rPr>
        <w:t>i</w:t>
      </w:r>
      <w:r>
        <w:rPr>
          <w:sz w:val="24"/>
          <w:szCs w:val="24"/>
        </w:rPr>
        <w:t>ll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>,M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w</w:t>
      </w:r>
      <w:proofErr w:type="gramEnd"/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.(19</w:t>
      </w:r>
      <w:r>
        <w:rPr>
          <w:spacing w:val="-1"/>
          <w:sz w:val="24"/>
          <w:szCs w:val="24"/>
        </w:rPr>
        <w:t>9</w:t>
      </w:r>
      <w:r>
        <w:rPr>
          <w:sz w:val="24"/>
          <w:szCs w:val="24"/>
        </w:rPr>
        <w:t>7).</w:t>
      </w:r>
      <w:r>
        <w:rPr>
          <w:spacing w:val="1"/>
          <w:sz w:val="24"/>
          <w:szCs w:val="24"/>
        </w:rPr>
        <w:t>”</w:t>
      </w:r>
      <w:r>
        <w:rPr>
          <w:i/>
          <w:spacing w:val="-1"/>
          <w:sz w:val="24"/>
          <w:szCs w:val="24"/>
        </w:rPr>
        <w:t>M</w:t>
      </w:r>
      <w:r>
        <w:rPr>
          <w:i/>
          <w:spacing w:val="2"/>
          <w:sz w:val="24"/>
          <w:szCs w:val="24"/>
        </w:rPr>
        <w:t>a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hine</w:t>
      </w:r>
      <w:r>
        <w:rPr>
          <w:i/>
          <w:spacing w:val="18"/>
          <w:sz w:val="24"/>
          <w:szCs w:val="24"/>
        </w:rPr>
        <w:t xml:space="preserve"> </w:t>
      </w:r>
      <w:r>
        <w:rPr>
          <w:i/>
          <w:spacing w:val="1"/>
          <w:sz w:val="24"/>
          <w:szCs w:val="24"/>
        </w:rPr>
        <w:t>L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arnin</w:t>
      </w:r>
      <w:r>
        <w:rPr>
          <w:i/>
          <w:spacing w:val="1"/>
          <w:sz w:val="24"/>
          <w:szCs w:val="24"/>
        </w:rPr>
        <w:t>g</w:t>
      </w:r>
      <w:r>
        <w:rPr>
          <w:sz w:val="24"/>
          <w:szCs w:val="24"/>
        </w:rPr>
        <w:t>,</w:t>
      </w:r>
      <w:r>
        <w:rPr>
          <w:spacing w:val="19"/>
          <w:sz w:val="24"/>
          <w:szCs w:val="24"/>
        </w:rPr>
        <w:t xml:space="preserve"> </w:t>
      </w: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ec</w:t>
      </w:r>
      <w:r>
        <w:rPr>
          <w:i/>
          <w:sz w:val="24"/>
          <w:szCs w:val="24"/>
        </w:rPr>
        <w:t>is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on</w:t>
      </w:r>
      <w:r>
        <w:rPr>
          <w:i/>
          <w:spacing w:val="19"/>
          <w:sz w:val="24"/>
          <w:szCs w:val="24"/>
        </w:rPr>
        <w:t xml:space="preserve"> 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e </w:t>
      </w:r>
      <w:r>
        <w:rPr>
          <w:i/>
          <w:spacing w:val="1"/>
          <w:sz w:val="24"/>
          <w:szCs w:val="24"/>
        </w:rPr>
        <w:t>L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arning                                    </w:t>
      </w:r>
      <w:r>
        <w:rPr>
          <w:i/>
          <w:spacing w:val="36"/>
          <w:sz w:val="24"/>
          <w:szCs w:val="24"/>
        </w:rPr>
        <w:t xml:space="preserve"> </w:t>
      </w:r>
      <w:r>
        <w:rPr>
          <w:i/>
          <w:sz w:val="24"/>
          <w:szCs w:val="24"/>
        </w:rPr>
        <w:t>C</w:t>
      </w:r>
      <w:r>
        <w:rPr>
          <w:i/>
          <w:spacing w:val="1"/>
          <w:sz w:val="24"/>
          <w:szCs w:val="24"/>
        </w:rPr>
        <w:t>h</w:t>
      </w:r>
      <w:r>
        <w:rPr>
          <w:i/>
          <w:sz w:val="24"/>
          <w:szCs w:val="24"/>
        </w:rPr>
        <w:t xml:space="preserve">apter                                    </w:t>
      </w:r>
      <w:r>
        <w:rPr>
          <w:i/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proofErr w:type="gramStart"/>
      <w:r>
        <w:rPr>
          <w:spacing w:val="-1"/>
          <w:sz w:val="24"/>
          <w:szCs w:val="24"/>
        </w:rPr>
        <w:t>”</w:t>
      </w:r>
      <w:r>
        <w:rPr>
          <w:sz w:val="24"/>
          <w:szCs w:val="24"/>
        </w:rPr>
        <w:t>(</w:t>
      </w:r>
      <w:proofErr w:type="gramEnd"/>
      <w:r>
        <w:rPr>
          <w:spacing w:val="-1"/>
          <w:sz w:val="24"/>
          <w:szCs w:val="24"/>
        </w:rPr>
        <w:t>O</w:t>
      </w:r>
      <w:r>
        <w:rPr>
          <w:sz w:val="24"/>
          <w:szCs w:val="24"/>
        </w:rPr>
        <w:t>nl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) </w:t>
      </w:r>
      <w:hyperlink r:id="rId29">
        <w:r>
          <w:rPr>
            <w:sz w:val="24"/>
            <w:szCs w:val="24"/>
            <w:u w:val="single" w:color="000000"/>
          </w:rPr>
          <w:t>ht</w:t>
        </w:r>
        <w:r>
          <w:rPr>
            <w:spacing w:val="1"/>
            <w:sz w:val="24"/>
            <w:szCs w:val="24"/>
            <w:u w:val="single" w:color="000000"/>
          </w:rPr>
          <w:t>t</w:t>
        </w:r>
        <w:r>
          <w:rPr>
            <w:sz w:val="24"/>
            <w:szCs w:val="24"/>
            <w:u w:val="single" w:color="000000"/>
          </w:rPr>
          <w:t>p:</w:t>
        </w:r>
        <w:r>
          <w:rPr>
            <w:spacing w:val="1"/>
            <w:sz w:val="24"/>
            <w:szCs w:val="24"/>
            <w:u w:val="single" w:color="000000"/>
          </w:rPr>
          <w:t>/</w:t>
        </w:r>
        <w:r>
          <w:rPr>
            <w:sz w:val="24"/>
            <w:szCs w:val="24"/>
            <w:u w:val="single" w:color="000000"/>
          </w:rPr>
          <w:t>/ww</w:t>
        </w:r>
        <w:r>
          <w:rPr>
            <w:spacing w:val="-1"/>
            <w:sz w:val="24"/>
            <w:szCs w:val="24"/>
            <w:u w:val="single" w:color="000000"/>
          </w:rPr>
          <w:t>w</w:t>
        </w:r>
        <w:r>
          <w:rPr>
            <w:sz w:val="24"/>
            <w:szCs w:val="24"/>
            <w:u w:val="single" w:color="000000"/>
          </w:rPr>
          <w:t>.</w:t>
        </w:r>
        <w:r>
          <w:rPr>
            <w:spacing w:val="-1"/>
            <w:sz w:val="24"/>
            <w:szCs w:val="24"/>
            <w:u w:val="single" w:color="000000"/>
          </w:rPr>
          <w:t>c</w:t>
        </w:r>
        <w:r>
          <w:rPr>
            <w:sz w:val="24"/>
            <w:szCs w:val="24"/>
            <w:u w:val="single" w:color="000000"/>
          </w:rPr>
          <w:t>s.prin</w:t>
        </w:r>
        <w:r>
          <w:rPr>
            <w:spacing w:val="-1"/>
            <w:sz w:val="24"/>
            <w:szCs w:val="24"/>
            <w:u w:val="single" w:color="000000"/>
          </w:rPr>
          <w:t>ce</w:t>
        </w:r>
        <w:r>
          <w:rPr>
            <w:sz w:val="24"/>
            <w:szCs w:val="24"/>
            <w:u w:val="single" w:color="000000"/>
          </w:rPr>
          <w:t>ton</w:t>
        </w:r>
        <w:r>
          <w:rPr>
            <w:spacing w:val="3"/>
            <w:sz w:val="24"/>
            <w:szCs w:val="24"/>
            <w:u w:val="single" w:color="000000"/>
          </w:rPr>
          <w:t>.</w:t>
        </w:r>
        <w:r>
          <w:rPr>
            <w:spacing w:val="-1"/>
            <w:sz w:val="24"/>
            <w:szCs w:val="24"/>
            <w:u w:val="single" w:color="000000"/>
          </w:rPr>
          <w:t>e</w:t>
        </w:r>
        <w:r>
          <w:rPr>
            <w:sz w:val="24"/>
            <w:szCs w:val="24"/>
            <w:u w:val="single" w:color="000000"/>
          </w:rPr>
          <w:t>du/cou</w:t>
        </w:r>
        <w:r>
          <w:rPr>
            <w:spacing w:val="-1"/>
            <w:sz w:val="24"/>
            <w:szCs w:val="24"/>
            <w:u w:val="single" w:color="000000"/>
          </w:rPr>
          <w:t>r</w:t>
        </w:r>
        <w:r>
          <w:rPr>
            <w:sz w:val="24"/>
            <w:szCs w:val="24"/>
            <w:u w:val="single" w:color="000000"/>
          </w:rPr>
          <w:t>s</w:t>
        </w:r>
        <w:r>
          <w:rPr>
            <w:spacing w:val="-1"/>
            <w:sz w:val="24"/>
            <w:szCs w:val="24"/>
            <w:u w:val="single" w:color="000000"/>
          </w:rPr>
          <w:t>e</w:t>
        </w:r>
        <w:r>
          <w:rPr>
            <w:sz w:val="24"/>
            <w:szCs w:val="24"/>
            <w:u w:val="single" w:color="000000"/>
          </w:rPr>
          <w:t>s/</w:t>
        </w:r>
        <w:r>
          <w:rPr>
            <w:spacing w:val="2"/>
            <w:sz w:val="24"/>
            <w:szCs w:val="24"/>
            <w:u w:val="single" w:color="000000"/>
          </w:rPr>
          <w:t>a</w:t>
        </w:r>
        <w:r>
          <w:rPr>
            <w:sz w:val="24"/>
            <w:szCs w:val="24"/>
            <w:u w:val="single" w:color="000000"/>
          </w:rPr>
          <w:t>r</w:t>
        </w:r>
        <w:r>
          <w:rPr>
            <w:spacing w:val="-2"/>
            <w:sz w:val="24"/>
            <w:szCs w:val="24"/>
            <w:u w:val="single" w:color="000000"/>
          </w:rPr>
          <w:t>c</w:t>
        </w:r>
        <w:r>
          <w:rPr>
            <w:sz w:val="24"/>
            <w:szCs w:val="24"/>
            <w:u w:val="single" w:color="000000"/>
          </w:rPr>
          <w:t>hive/spr</w:t>
        </w:r>
        <w:r>
          <w:rPr>
            <w:spacing w:val="2"/>
            <w:sz w:val="24"/>
            <w:szCs w:val="24"/>
            <w:u w:val="single" w:color="000000"/>
          </w:rPr>
          <w:t>0</w:t>
        </w:r>
        <w:r>
          <w:rPr>
            <w:sz w:val="24"/>
            <w:szCs w:val="24"/>
            <w:u w:val="single" w:color="000000"/>
          </w:rPr>
          <w:t>7/cos424/p</w:t>
        </w:r>
        <w:r>
          <w:rPr>
            <w:spacing w:val="-1"/>
            <w:sz w:val="24"/>
            <w:szCs w:val="24"/>
            <w:u w:val="single" w:color="000000"/>
          </w:rPr>
          <w:t>a</w:t>
        </w:r>
        <w:r>
          <w:rPr>
            <w:sz w:val="24"/>
            <w:szCs w:val="24"/>
            <w:u w:val="single" w:color="000000"/>
          </w:rPr>
          <w:t>p</w:t>
        </w:r>
        <w:r>
          <w:rPr>
            <w:spacing w:val="-1"/>
            <w:sz w:val="24"/>
            <w:szCs w:val="24"/>
            <w:u w:val="single" w:color="000000"/>
          </w:rPr>
          <w:t>e</w:t>
        </w:r>
        <w:r>
          <w:rPr>
            <w:sz w:val="24"/>
            <w:szCs w:val="24"/>
            <w:u w:val="single" w:color="000000"/>
          </w:rPr>
          <w:t>rs/m</w:t>
        </w:r>
        <w:r>
          <w:rPr>
            <w:spacing w:val="1"/>
            <w:sz w:val="24"/>
            <w:szCs w:val="24"/>
            <w:u w:val="single" w:color="000000"/>
          </w:rPr>
          <w:t>i</w:t>
        </w:r>
        <w:r>
          <w:rPr>
            <w:sz w:val="24"/>
            <w:szCs w:val="24"/>
            <w:u w:val="single" w:color="000000"/>
          </w:rPr>
          <w:t>tch</w:t>
        </w:r>
        <w:r>
          <w:rPr>
            <w:spacing w:val="-1"/>
            <w:sz w:val="24"/>
            <w:szCs w:val="24"/>
            <w:u w:val="single" w:color="000000"/>
          </w:rPr>
          <w:t>e</w:t>
        </w:r>
        <w:r>
          <w:rPr>
            <w:sz w:val="24"/>
            <w:szCs w:val="24"/>
            <w:u w:val="single" w:color="000000"/>
          </w:rPr>
          <w:t>ll</w:t>
        </w:r>
      </w:hyperlink>
    </w:p>
    <w:p w:rsidR="0020588E" w:rsidRDefault="002F715C">
      <w:pPr>
        <w:spacing w:before="4" w:line="360" w:lineRule="auto"/>
        <w:ind w:left="1308" w:right="81"/>
        <w:rPr>
          <w:sz w:val="24"/>
          <w:szCs w:val="24"/>
        </w:rPr>
      </w:pPr>
      <w:hyperlink r:id="rId30">
        <w:r>
          <w:rPr>
            <w:spacing w:val="-1"/>
            <w:sz w:val="24"/>
            <w:szCs w:val="24"/>
            <w:u w:val="single" w:color="000000"/>
          </w:rPr>
          <w:t>-</w:t>
        </w:r>
        <w:r>
          <w:rPr>
            <w:sz w:val="24"/>
            <w:szCs w:val="24"/>
            <w:u w:val="single" w:color="000000"/>
          </w:rPr>
          <w:t>d</w:t>
        </w:r>
        <w:r>
          <w:rPr>
            <w:spacing w:val="-1"/>
            <w:sz w:val="24"/>
            <w:szCs w:val="24"/>
            <w:u w:val="single" w:color="000000"/>
          </w:rPr>
          <w:t>ec</w:t>
        </w:r>
        <w:r>
          <w:rPr>
            <w:sz w:val="24"/>
            <w:szCs w:val="24"/>
            <w:u w:val="single" w:color="000000"/>
          </w:rPr>
          <w:t>t</w:t>
        </w:r>
        <w:r>
          <w:rPr>
            <w:spacing w:val="2"/>
            <w:sz w:val="24"/>
            <w:szCs w:val="24"/>
            <w:u w:val="single" w:color="000000"/>
          </w:rPr>
          <w:t>r</w:t>
        </w:r>
        <w:r>
          <w:rPr>
            <w:spacing w:val="-1"/>
            <w:sz w:val="24"/>
            <w:szCs w:val="24"/>
            <w:u w:val="single" w:color="000000"/>
          </w:rPr>
          <w:t>ee</w:t>
        </w:r>
        <w:r>
          <w:rPr>
            <w:sz w:val="24"/>
            <w:szCs w:val="24"/>
            <w:u w:val="single" w:color="000000"/>
          </w:rPr>
          <w:t>s.pdf</w:t>
        </w:r>
        <w:r>
          <w:rPr>
            <w:sz w:val="24"/>
            <w:szCs w:val="24"/>
          </w:rPr>
          <w:t xml:space="preserve">,    </w:t>
        </w:r>
        <w:r>
          <w:rPr>
            <w:spacing w:val="7"/>
            <w:sz w:val="24"/>
            <w:szCs w:val="24"/>
          </w:rPr>
          <w:t xml:space="preserve"> </w:t>
        </w:r>
      </w:hyperlink>
      <w:hyperlink r:id="rId31">
        <w:r>
          <w:rPr>
            <w:sz w:val="24"/>
            <w:szCs w:val="24"/>
            <w:u w:val="single" w:color="000000"/>
          </w:rPr>
          <w:t>ht</w:t>
        </w:r>
        <w:r>
          <w:rPr>
            <w:spacing w:val="1"/>
            <w:sz w:val="24"/>
            <w:szCs w:val="24"/>
            <w:u w:val="single" w:color="000000"/>
          </w:rPr>
          <w:t>t</w:t>
        </w:r>
        <w:r>
          <w:rPr>
            <w:sz w:val="24"/>
            <w:szCs w:val="24"/>
            <w:u w:val="single" w:color="000000"/>
          </w:rPr>
          <w:t>p:</w:t>
        </w:r>
        <w:r>
          <w:rPr>
            <w:spacing w:val="1"/>
            <w:sz w:val="24"/>
            <w:szCs w:val="24"/>
            <w:u w:val="single" w:color="000000"/>
          </w:rPr>
          <w:t>/</w:t>
        </w:r>
        <w:r>
          <w:rPr>
            <w:sz w:val="24"/>
            <w:szCs w:val="24"/>
            <w:u w:val="single" w:color="000000"/>
          </w:rPr>
          <w:t>/</w:t>
        </w:r>
        <w:r>
          <w:rPr>
            <w:spacing w:val="1"/>
            <w:sz w:val="24"/>
            <w:szCs w:val="24"/>
            <w:u w:val="single" w:color="000000"/>
          </w:rPr>
          <w:t>l</w:t>
        </w:r>
        <w:r>
          <w:rPr>
            <w:sz w:val="24"/>
            <w:szCs w:val="24"/>
            <w:u w:val="single" w:color="000000"/>
          </w:rPr>
          <w:t>i</w:t>
        </w:r>
        <w:r>
          <w:rPr>
            <w:spacing w:val="-2"/>
            <w:sz w:val="24"/>
            <w:szCs w:val="24"/>
            <w:u w:val="single" w:color="000000"/>
          </w:rPr>
          <w:t>n</w:t>
        </w:r>
        <w:r>
          <w:rPr>
            <w:sz w:val="24"/>
            <w:szCs w:val="24"/>
            <w:u w:val="single" w:color="000000"/>
          </w:rPr>
          <w:t>k.sprin</w:t>
        </w:r>
        <w:r>
          <w:rPr>
            <w:spacing w:val="-2"/>
            <w:sz w:val="24"/>
            <w:szCs w:val="24"/>
            <w:u w:val="single" w:color="000000"/>
          </w:rPr>
          <w:t>g</w:t>
        </w:r>
        <w:r>
          <w:rPr>
            <w:spacing w:val="1"/>
            <w:sz w:val="24"/>
            <w:szCs w:val="24"/>
            <w:u w:val="single" w:color="000000"/>
          </w:rPr>
          <w:t>e</w:t>
        </w:r>
        <w:r>
          <w:rPr>
            <w:sz w:val="24"/>
            <w:szCs w:val="24"/>
            <w:u w:val="single" w:color="000000"/>
          </w:rPr>
          <w:t>r.</w:t>
        </w:r>
        <w:r>
          <w:rPr>
            <w:spacing w:val="-2"/>
            <w:sz w:val="24"/>
            <w:szCs w:val="24"/>
            <w:u w:val="single" w:color="000000"/>
          </w:rPr>
          <w:t>c</w:t>
        </w:r>
        <w:r>
          <w:rPr>
            <w:sz w:val="24"/>
            <w:szCs w:val="24"/>
            <w:u w:val="single" w:color="000000"/>
          </w:rPr>
          <w:t>om</w:t>
        </w:r>
        <w:r>
          <w:rPr>
            <w:spacing w:val="1"/>
            <w:sz w:val="24"/>
            <w:szCs w:val="24"/>
            <w:u w:val="single" w:color="000000"/>
          </w:rPr>
          <w:t>/</w:t>
        </w:r>
        <w:r>
          <w:rPr>
            <w:sz w:val="24"/>
            <w:szCs w:val="24"/>
            <w:u w:val="single" w:color="000000"/>
          </w:rPr>
          <w:t>book/10.1007</w:t>
        </w:r>
        <w:r>
          <w:rPr>
            <w:spacing w:val="1"/>
            <w:sz w:val="24"/>
            <w:szCs w:val="24"/>
            <w:u w:val="single" w:color="000000"/>
          </w:rPr>
          <w:t>/</w:t>
        </w:r>
        <w:r>
          <w:rPr>
            <w:sz w:val="24"/>
            <w:szCs w:val="24"/>
            <w:u w:val="single" w:color="000000"/>
          </w:rPr>
          <w:t>97</w:t>
        </w:r>
        <w:r>
          <w:rPr>
            <w:spacing w:val="2"/>
            <w:sz w:val="24"/>
            <w:szCs w:val="24"/>
            <w:u w:val="single" w:color="000000"/>
          </w:rPr>
          <w:t>8</w:t>
        </w:r>
        <w:r>
          <w:rPr>
            <w:spacing w:val="-1"/>
            <w:sz w:val="24"/>
            <w:szCs w:val="24"/>
            <w:u w:val="single" w:color="000000"/>
          </w:rPr>
          <w:t>-</w:t>
        </w:r>
        <w:r>
          <w:rPr>
            <w:sz w:val="24"/>
            <w:szCs w:val="24"/>
            <w:u w:val="single" w:color="000000"/>
          </w:rPr>
          <w:t>1</w:t>
        </w:r>
        <w:r>
          <w:rPr>
            <w:spacing w:val="-1"/>
            <w:sz w:val="24"/>
            <w:szCs w:val="24"/>
            <w:u w:val="single" w:color="000000"/>
          </w:rPr>
          <w:t>-</w:t>
        </w:r>
        <w:r>
          <w:rPr>
            <w:sz w:val="24"/>
            <w:szCs w:val="24"/>
            <w:u w:val="single" w:color="000000"/>
          </w:rPr>
          <w:t>461</w:t>
        </w:r>
        <w:r>
          <w:rPr>
            <w:spacing w:val="1"/>
            <w:sz w:val="24"/>
            <w:szCs w:val="24"/>
            <w:u w:val="single" w:color="000000"/>
          </w:rPr>
          <w:t>3</w:t>
        </w:r>
        <w:r>
          <w:rPr>
            <w:spacing w:val="-1"/>
            <w:sz w:val="24"/>
            <w:szCs w:val="24"/>
            <w:u w:val="single" w:color="000000"/>
          </w:rPr>
          <w:t>-</w:t>
        </w:r>
        <w:r>
          <w:rPr>
            <w:sz w:val="24"/>
            <w:szCs w:val="24"/>
            <w:u w:val="single" w:color="000000"/>
          </w:rPr>
          <w:t>2279</w:t>
        </w:r>
        <w:r>
          <w:rPr>
            <w:spacing w:val="-1"/>
            <w:sz w:val="24"/>
            <w:szCs w:val="24"/>
            <w:u w:val="single" w:color="000000"/>
          </w:rPr>
          <w:t>-</w:t>
        </w:r>
        <w:r>
          <w:rPr>
            <w:sz w:val="24"/>
            <w:szCs w:val="24"/>
            <w:u w:val="single" w:color="000000"/>
          </w:rPr>
          <w:t>5</w:t>
        </w:r>
      </w:hyperlink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diaks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26 Ma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t 2016</w:t>
      </w:r>
    </w:p>
    <w:p w:rsidR="0020588E" w:rsidRDefault="002F715C">
      <w:pPr>
        <w:spacing w:before="3" w:line="360" w:lineRule="auto"/>
        <w:ind w:left="1308" w:right="77" w:hanging="578"/>
        <w:rPr>
          <w:sz w:val="24"/>
          <w:szCs w:val="24"/>
        </w:rPr>
      </w:pP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,       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un</w:t>
      </w:r>
      <w:r>
        <w:rPr>
          <w:spacing w:val="5"/>
          <w:sz w:val="24"/>
          <w:szCs w:val="24"/>
        </w:rPr>
        <w:t>l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.        (2</w:t>
      </w:r>
      <w:r>
        <w:rPr>
          <w:spacing w:val="1"/>
          <w:sz w:val="24"/>
          <w:szCs w:val="24"/>
        </w:rPr>
        <w:t>0</w:t>
      </w:r>
      <w:r>
        <w:rPr>
          <w:sz w:val="24"/>
          <w:szCs w:val="24"/>
        </w:rPr>
        <w:t xml:space="preserve">15).      </w:t>
      </w:r>
      <w:r>
        <w:rPr>
          <w:spacing w:val="5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”</w:t>
      </w:r>
      <w:r>
        <w:rPr>
          <w:i/>
          <w:spacing w:val="2"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ec</w:t>
      </w:r>
      <w:r>
        <w:rPr>
          <w:i/>
          <w:sz w:val="24"/>
          <w:szCs w:val="24"/>
        </w:rPr>
        <w:t>is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 xml:space="preserve">on        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 xml:space="preserve">e      </w:t>
      </w:r>
      <w:r>
        <w:rPr>
          <w:i/>
          <w:spacing w:val="59"/>
          <w:sz w:val="24"/>
          <w:szCs w:val="24"/>
        </w:rPr>
        <w:t xml:space="preserve"> </w:t>
      </w:r>
      <w:r>
        <w:rPr>
          <w:i/>
          <w:sz w:val="24"/>
          <w:szCs w:val="24"/>
        </w:rPr>
        <w:t>Algor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thm</w:t>
      </w:r>
      <w:r>
        <w:rPr>
          <w:i/>
          <w:spacing w:val="2"/>
          <w:sz w:val="24"/>
          <w:szCs w:val="24"/>
        </w:rPr>
        <w:t>s</w:t>
      </w:r>
      <w:r>
        <w:rPr>
          <w:i/>
          <w:spacing w:val="-1"/>
          <w:sz w:val="24"/>
          <w:szCs w:val="24"/>
        </w:rPr>
        <w:t>-</w:t>
      </w:r>
      <w:r>
        <w:rPr>
          <w:i/>
          <w:sz w:val="24"/>
          <w:szCs w:val="24"/>
        </w:rPr>
        <w:t>Sim</w:t>
      </w:r>
      <w:r>
        <w:rPr>
          <w:i/>
          <w:spacing w:val="2"/>
          <w:sz w:val="24"/>
          <w:szCs w:val="24"/>
        </w:rPr>
        <w:t>p</w:t>
      </w:r>
      <w:r>
        <w:rPr>
          <w:i/>
          <w:sz w:val="24"/>
          <w:szCs w:val="24"/>
        </w:rPr>
        <w:t>l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f</w:t>
      </w:r>
      <w:r>
        <w:rPr>
          <w:i/>
          <w:spacing w:val="1"/>
          <w:sz w:val="24"/>
          <w:szCs w:val="24"/>
        </w:rPr>
        <w:t>i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1"/>
          <w:sz w:val="24"/>
          <w:szCs w:val="24"/>
        </w:rPr>
        <w:t>d</w:t>
      </w:r>
      <w:r>
        <w:rPr>
          <w:sz w:val="24"/>
          <w:szCs w:val="24"/>
        </w:rPr>
        <w:t xml:space="preserve">” </w:t>
      </w:r>
      <w:hyperlink r:id="rId32">
        <w:r>
          <w:rPr>
            <w:sz w:val="24"/>
            <w:szCs w:val="24"/>
            <w:u w:val="single" w:color="000000"/>
          </w:rPr>
          <w:t>ht</w:t>
        </w:r>
        <w:r>
          <w:rPr>
            <w:spacing w:val="1"/>
            <w:sz w:val="24"/>
            <w:szCs w:val="24"/>
            <w:u w:val="single" w:color="000000"/>
          </w:rPr>
          <w:t>t</w:t>
        </w:r>
        <w:r>
          <w:rPr>
            <w:sz w:val="24"/>
            <w:szCs w:val="24"/>
            <w:u w:val="single" w:color="000000"/>
          </w:rPr>
          <w:t>p:</w:t>
        </w:r>
        <w:r>
          <w:rPr>
            <w:spacing w:val="1"/>
            <w:sz w:val="24"/>
            <w:szCs w:val="24"/>
            <w:u w:val="single" w:color="000000"/>
          </w:rPr>
          <w:t>/</w:t>
        </w:r>
        <w:r>
          <w:rPr>
            <w:sz w:val="24"/>
            <w:szCs w:val="24"/>
            <w:u w:val="single" w:color="000000"/>
          </w:rPr>
          <w:t>/ww</w:t>
        </w:r>
        <w:r>
          <w:rPr>
            <w:spacing w:val="-1"/>
            <w:sz w:val="24"/>
            <w:szCs w:val="24"/>
            <w:u w:val="single" w:color="000000"/>
          </w:rPr>
          <w:t>w</w:t>
        </w:r>
        <w:r>
          <w:rPr>
            <w:sz w:val="24"/>
            <w:szCs w:val="24"/>
            <w:u w:val="single" w:color="000000"/>
          </w:rPr>
          <w:t>.</w:t>
        </w:r>
        <w:r>
          <w:rPr>
            <w:spacing w:val="-1"/>
            <w:sz w:val="24"/>
            <w:szCs w:val="24"/>
            <w:u w:val="single" w:color="000000"/>
          </w:rPr>
          <w:t>a</w:t>
        </w:r>
        <w:r>
          <w:rPr>
            <w:sz w:val="24"/>
            <w:szCs w:val="24"/>
            <w:u w:val="single" w:color="000000"/>
          </w:rPr>
          <w:t>n</w:t>
        </w:r>
        <w:r>
          <w:rPr>
            <w:spacing w:val="-1"/>
            <w:sz w:val="24"/>
            <w:szCs w:val="24"/>
            <w:u w:val="single" w:color="000000"/>
          </w:rPr>
          <w:t>a</w:t>
        </w:r>
        <w:r>
          <w:rPr>
            <w:spacing w:val="3"/>
            <w:sz w:val="24"/>
            <w:szCs w:val="24"/>
            <w:u w:val="single" w:color="000000"/>
          </w:rPr>
          <w:t>l</w:t>
        </w:r>
        <w:r>
          <w:rPr>
            <w:spacing w:val="-5"/>
            <w:sz w:val="24"/>
            <w:szCs w:val="24"/>
            <w:u w:val="single" w:color="000000"/>
          </w:rPr>
          <w:t>y</w:t>
        </w:r>
        <w:r>
          <w:rPr>
            <w:sz w:val="24"/>
            <w:szCs w:val="24"/>
            <w:u w:val="single" w:color="000000"/>
          </w:rPr>
          <w:t>t</w:t>
        </w:r>
        <w:r>
          <w:rPr>
            <w:spacing w:val="1"/>
            <w:sz w:val="24"/>
            <w:szCs w:val="24"/>
            <w:u w:val="single" w:color="000000"/>
          </w:rPr>
          <w:t>i</w:t>
        </w:r>
        <w:r>
          <w:rPr>
            <w:spacing w:val="-1"/>
            <w:sz w:val="24"/>
            <w:szCs w:val="24"/>
            <w:u w:val="single" w:color="000000"/>
          </w:rPr>
          <w:t>c</w:t>
        </w:r>
        <w:r>
          <w:rPr>
            <w:sz w:val="24"/>
            <w:szCs w:val="24"/>
            <w:u w:val="single" w:color="000000"/>
          </w:rPr>
          <w:t>svid</w:t>
        </w:r>
        <w:r>
          <w:rPr>
            <w:spacing w:val="3"/>
            <w:sz w:val="24"/>
            <w:szCs w:val="24"/>
            <w:u w:val="single" w:color="000000"/>
          </w:rPr>
          <w:t>h</w:t>
        </w:r>
        <w:r>
          <w:rPr>
            <w:spacing w:val="-5"/>
            <w:sz w:val="24"/>
            <w:szCs w:val="24"/>
            <w:u w:val="single" w:color="000000"/>
          </w:rPr>
          <w:t>y</w:t>
        </w:r>
        <w:r>
          <w:rPr>
            <w:spacing w:val="1"/>
            <w:sz w:val="24"/>
            <w:szCs w:val="24"/>
            <w:u w:val="single" w:color="000000"/>
          </w:rPr>
          <w:t>a</w:t>
        </w:r>
        <w:r>
          <w:rPr>
            <w:spacing w:val="2"/>
            <w:sz w:val="24"/>
            <w:szCs w:val="24"/>
            <w:u w:val="single" w:color="000000"/>
          </w:rPr>
          <w:t>.</w:t>
        </w:r>
        <w:r>
          <w:rPr>
            <w:spacing w:val="-1"/>
            <w:sz w:val="24"/>
            <w:szCs w:val="24"/>
            <w:u w:val="single" w:color="000000"/>
          </w:rPr>
          <w:t>c</w:t>
        </w:r>
        <w:r>
          <w:rPr>
            <w:sz w:val="24"/>
            <w:szCs w:val="24"/>
            <w:u w:val="single" w:color="000000"/>
          </w:rPr>
          <w:t>om</w:t>
        </w:r>
        <w:r>
          <w:rPr>
            <w:spacing w:val="1"/>
            <w:sz w:val="24"/>
            <w:szCs w:val="24"/>
            <w:u w:val="single" w:color="000000"/>
          </w:rPr>
          <w:t>/</w:t>
        </w:r>
        <w:r>
          <w:rPr>
            <w:sz w:val="24"/>
            <w:szCs w:val="24"/>
            <w:u w:val="single" w:color="000000"/>
          </w:rPr>
          <w:t>blo</w:t>
        </w:r>
        <w:r>
          <w:rPr>
            <w:spacing w:val="-2"/>
            <w:sz w:val="24"/>
            <w:szCs w:val="24"/>
            <w:u w:val="single" w:color="000000"/>
          </w:rPr>
          <w:t>g</w:t>
        </w:r>
        <w:r>
          <w:rPr>
            <w:sz w:val="24"/>
            <w:szCs w:val="24"/>
            <w:u w:val="single" w:color="000000"/>
          </w:rPr>
          <w:t>/2015</w:t>
        </w:r>
        <w:r>
          <w:rPr>
            <w:spacing w:val="1"/>
            <w:sz w:val="24"/>
            <w:szCs w:val="24"/>
            <w:u w:val="single" w:color="000000"/>
          </w:rPr>
          <w:t>/</w:t>
        </w:r>
        <w:r>
          <w:rPr>
            <w:sz w:val="24"/>
            <w:szCs w:val="24"/>
            <w:u w:val="single" w:color="000000"/>
          </w:rPr>
          <w:t>01/de</w:t>
        </w:r>
        <w:r>
          <w:rPr>
            <w:spacing w:val="1"/>
            <w:sz w:val="24"/>
            <w:szCs w:val="24"/>
            <w:u w:val="single" w:color="000000"/>
          </w:rPr>
          <w:t>c</w:t>
        </w:r>
        <w:r>
          <w:rPr>
            <w:sz w:val="24"/>
            <w:szCs w:val="24"/>
            <w:u w:val="single" w:color="000000"/>
          </w:rPr>
          <w:t>is</w:t>
        </w:r>
        <w:r>
          <w:rPr>
            <w:spacing w:val="1"/>
            <w:sz w:val="24"/>
            <w:szCs w:val="24"/>
            <w:u w:val="single" w:color="000000"/>
          </w:rPr>
          <w:t>i</w:t>
        </w:r>
        <w:r>
          <w:rPr>
            <w:sz w:val="24"/>
            <w:szCs w:val="24"/>
            <w:u w:val="single" w:color="000000"/>
          </w:rPr>
          <w:t>o</w:t>
        </w:r>
        <w:r>
          <w:rPr>
            <w:spacing w:val="4"/>
            <w:sz w:val="24"/>
            <w:szCs w:val="24"/>
            <w:u w:val="single" w:color="000000"/>
          </w:rPr>
          <w:t>n</w:t>
        </w:r>
        <w:r>
          <w:rPr>
            <w:spacing w:val="-1"/>
            <w:sz w:val="24"/>
            <w:szCs w:val="24"/>
            <w:u w:val="single" w:color="000000"/>
          </w:rPr>
          <w:t>-</w:t>
        </w:r>
        <w:r>
          <w:rPr>
            <w:sz w:val="24"/>
            <w:szCs w:val="24"/>
            <w:u w:val="single" w:color="000000"/>
          </w:rPr>
          <w:t>tr</w:t>
        </w:r>
        <w:r>
          <w:rPr>
            <w:spacing w:val="-1"/>
            <w:sz w:val="24"/>
            <w:szCs w:val="24"/>
            <w:u w:val="single" w:color="000000"/>
          </w:rPr>
          <w:t>ee-a</w:t>
        </w:r>
        <w:r>
          <w:rPr>
            <w:spacing w:val="3"/>
            <w:sz w:val="24"/>
            <w:szCs w:val="24"/>
            <w:u w:val="single" w:color="000000"/>
          </w:rPr>
          <w:t>l</w:t>
        </w:r>
        <w:r>
          <w:rPr>
            <w:spacing w:val="-2"/>
            <w:sz w:val="24"/>
            <w:szCs w:val="24"/>
            <w:u w:val="single" w:color="000000"/>
          </w:rPr>
          <w:t>g</w:t>
        </w:r>
        <w:r>
          <w:rPr>
            <w:sz w:val="24"/>
            <w:szCs w:val="24"/>
            <w:u w:val="single" w:color="000000"/>
          </w:rPr>
          <w:t>orithm</w:t>
        </w:r>
        <w:r>
          <w:rPr>
            <w:spacing w:val="1"/>
            <w:sz w:val="24"/>
            <w:szCs w:val="24"/>
            <w:u w:val="single" w:color="000000"/>
          </w:rPr>
          <w:t>s</w:t>
        </w:r>
        <w:r>
          <w:rPr>
            <w:sz w:val="24"/>
            <w:szCs w:val="24"/>
            <w:u w:val="single" w:color="000000"/>
          </w:rPr>
          <w:t>-</w:t>
        </w:r>
      </w:hyperlink>
      <w:r>
        <w:rPr>
          <w:sz w:val="24"/>
          <w:szCs w:val="24"/>
        </w:rPr>
        <w:t xml:space="preserve"> </w:t>
      </w:r>
      <w:hyperlink r:id="rId33">
        <w:r>
          <w:rPr>
            <w:sz w:val="24"/>
            <w:szCs w:val="24"/>
            <w:u w:val="single" w:color="000000"/>
          </w:rPr>
          <w:t>si</w:t>
        </w:r>
        <w:r>
          <w:rPr>
            <w:spacing w:val="1"/>
            <w:sz w:val="24"/>
            <w:szCs w:val="24"/>
            <w:u w:val="single" w:color="000000"/>
          </w:rPr>
          <w:t>m</w:t>
        </w:r>
        <w:r>
          <w:rPr>
            <w:sz w:val="24"/>
            <w:szCs w:val="24"/>
            <w:u w:val="single" w:color="000000"/>
          </w:rPr>
          <w:t>pl</w:t>
        </w:r>
        <w:r>
          <w:rPr>
            <w:spacing w:val="1"/>
            <w:sz w:val="24"/>
            <w:szCs w:val="24"/>
            <w:u w:val="single" w:color="000000"/>
          </w:rPr>
          <w:t>i</w:t>
        </w:r>
        <w:r>
          <w:rPr>
            <w:sz w:val="24"/>
            <w:szCs w:val="24"/>
            <w:u w:val="single" w:color="000000"/>
          </w:rPr>
          <w:t>fi</w:t>
        </w:r>
        <w:r>
          <w:rPr>
            <w:spacing w:val="-1"/>
            <w:sz w:val="24"/>
            <w:szCs w:val="24"/>
            <w:u w:val="single" w:color="000000"/>
          </w:rPr>
          <w:t>e</w:t>
        </w:r>
        <w:r>
          <w:rPr>
            <w:sz w:val="24"/>
            <w:szCs w:val="24"/>
            <w:u w:val="single" w:color="000000"/>
          </w:rPr>
          <w:t>d/</w:t>
        </w:r>
        <w:r>
          <w:rPr>
            <w:spacing w:val="2"/>
            <w:sz w:val="24"/>
            <w:szCs w:val="24"/>
          </w:rPr>
          <w:t xml:space="preserve"> </w:t>
        </w:r>
        <w:r>
          <w:rPr>
            <w:sz w:val="24"/>
            <w:szCs w:val="24"/>
          </w:rPr>
          <w:t>.Di</w:t>
        </w:r>
      </w:hyperlink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23 Ma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>t 2016</w:t>
      </w:r>
    </w:p>
    <w:p w:rsidR="0020588E" w:rsidRDefault="002F715C">
      <w:pPr>
        <w:spacing w:before="6"/>
        <w:ind w:right="121"/>
        <w:jc w:val="right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gramStart"/>
      <w:r>
        <w:rPr>
          <w:sz w:val="24"/>
          <w:szCs w:val="24"/>
        </w:rPr>
        <w:t>,Edi</w:t>
      </w:r>
      <w:proofErr w:type="gramEnd"/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</w:t>
      </w:r>
      <w:r>
        <w:rPr>
          <w:spacing w:val="3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(201</w:t>
      </w:r>
      <w:r>
        <w:rPr>
          <w:spacing w:val="-1"/>
          <w:sz w:val="24"/>
          <w:szCs w:val="24"/>
        </w:rPr>
        <w:t>3</w:t>
      </w:r>
      <w:r>
        <w:rPr>
          <w:sz w:val="24"/>
          <w:szCs w:val="24"/>
        </w:rPr>
        <w:t>)</w:t>
      </w:r>
      <w:r>
        <w:rPr>
          <w:spacing w:val="47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.</w:t>
      </w:r>
      <w:r>
        <w:rPr>
          <w:i/>
          <w:spacing w:val="1"/>
          <w:sz w:val="24"/>
          <w:szCs w:val="24"/>
        </w:rPr>
        <w:t>”</w:t>
      </w:r>
      <w:r>
        <w:rPr>
          <w:i/>
          <w:sz w:val="24"/>
          <w:szCs w:val="24"/>
        </w:rPr>
        <w:t>Clas</w:t>
      </w:r>
      <w:r>
        <w:rPr>
          <w:i/>
          <w:spacing w:val="1"/>
          <w:sz w:val="24"/>
          <w:szCs w:val="24"/>
        </w:rPr>
        <w:t>s</w:t>
      </w:r>
      <w:r>
        <w:rPr>
          <w:i/>
          <w:sz w:val="24"/>
          <w:szCs w:val="24"/>
        </w:rPr>
        <w:t>i</w:t>
      </w:r>
      <w:r>
        <w:rPr>
          <w:i/>
          <w:spacing w:val="1"/>
          <w:sz w:val="24"/>
          <w:szCs w:val="24"/>
        </w:rPr>
        <w:t>f</w:t>
      </w:r>
      <w:r>
        <w:rPr>
          <w:i/>
          <w:spacing w:val="-2"/>
          <w:sz w:val="24"/>
          <w:szCs w:val="24"/>
        </w:rPr>
        <w:t>i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at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on</w:t>
      </w:r>
      <w:r>
        <w:rPr>
          <w:i/>
          <w:spacing w:val="48"/>
          <w:sz w:val="24"/>
          <w:szCs w:val="24"/>
        </w:rPr>
        <w:t xml:space="preserve"> </w:t>
      </w:r>
      <w:r>
        <w:rPr>
          <w:i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ee</w:t>
      </w:r>
      <w:r>
        <w:rPr>
          <w:i/>
          <w:sz w:val="24"/>
          <w:szCs w:val="24"/>
        </w:rPr>
        <w:t>ds</w:t>
      </w:r>
      <w:r>
        <w:rPr>
          <w:i/>
          <w:spacing w:val="48"/>
          <w:sz w:val="24"/>
          <w:szCs w:val="24"/>
        </w:rPr>
        <w:t xml:space="preserve"> </w:t>
      </w:r>
      <w:r>
        <w:rPr>
          <w:i/>
          <w:spacing w:val="1"/>
          <w:sz w:val="24"/>
          <w:szCs w:val="24"/>
        </w:rPr>
        <w:t>T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a</w:t>
      </w:r>
      <w:r>
        <w:rPr>
          <w:i/>
          <w:spacing w:val="-1"/>
          <w:sz w:val="24"/>
          <w:szCs w:val="24"/>
        </w:rPr>
        <w:t>c</w:t>
      </w:r>
      <w:r>
        <w:rPr>
          <w:i/>
          <w:spacing w:val="2"/>
          <w:sz w:val="24"/>
          <w:szCs w:val="24"/>
        </w:rPr>
        <w:t>h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rs</w:t>
      </w:r>
      <w:r>
        <w:rPr>
          <w:i/>
          <w:spacing w:val="51"/>
          <w:sz w:val="24"/>
          <w:szCs w:val="24"/>
        </w:rPr>
        <w:t xml:space="preserve"> </w:t>
      </w:r>
      <w:r>
        <w:rPr>
          <w:i/>
          <w:sz w:val="24"/>
          <w:szCs w:val="24"/>
        </w:rPr>
        <w:t>Using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ind w:left="1308"/>
        <w:rPr>
          <w:sz w:val="24"/>
          <w:szCs w:val="24"/>
        </w:rPr>
      </w:pPr>
      <w:r>
        <w:rPr>
          <w:i/>
          <w:sz w:val="24"/>
          <w:szCs w:val="24"/>
        </w:rPr>
        <w:t>Algor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thm C4.</w:t>
      </w:r>
      <w:r>
        <w:rPr>
          <w:i/>
          <w:spacing w:val="1"/>
          <w:sz w:val="24"/>
          <w:szCs w:val="24"/>
        </w:rPr>
        <w:t>5</w:t>
      </w:r>
      <w:r>
        <w:rPr>
          <w:i/>
          <w:sz w:val="24"/>
          <w:szCs w:val="24"/>
        </w:rPr>
        <w:t>”</w:t>
      </w:r>
      <w:r>
        <w:rPr>
          <w:i/>
          <w:spacing w:val="1"/>
          <w:sz w:val="24"/>
          <w:szCs w:val="24"/>
        </w:rPr>
        <w:t xml:space="preserve"> </w:t>
      </w:r>
      <w:r>
        <w:rPr>
          <w:i/>
          <w:sz w:val="24"/>
          <w:szCs w:val="24"/>
        </w:rPr>
        <w:t>Goron</w:t>
      </w:r>
      <w:r>
        <w:rPr>
          <w:i/>
          <w:spacing w:val="-2"/>
          <w:sz w:val="24"/>
          <w:szCs w:val="24"/>
        </w:rPr>
        <w:t>t</w:t>
      </w:r>
      <w:r>
        <w:rPr>
          <w:i/>
          <w:sz w:val="24"/>
          <w:szCs w:val="24"/>
        </w:rPr>
        <w:t>alo S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 xml:space="preserve">ate </w:t>
      </w:r>
      <w:r>
        <w:rPr>
          <w:i/>
          <w:spacing w:val="-1"/>
          <w:sz w:val="24"/>
          <w:szCs w:val="24"/>
        </w:rPr>
        <w:t>U</w:t>
      </w:r>
      <w:r>
        <w:rPr>
          <w:i/>
          <w:sz w:val="24"/>
          <w:szCs w:val="24"/>
        </w:rPr>
        <w:t>niv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ty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ind w:right="120"/>
        <w:jc w:val="right"/>
        <w:rPr>
          <w:sz w:val="24"/>
          <w:szCs w:val="24"/>
        </w:rPr>
      </w:pP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h</w:t>
      </w:r>
      <w:proofErr w:type="gramStart"/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onia</w:t>
      </w:r>
      <w:proofErr w:type="gram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Gup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i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(20</w:t>
      </w:r>
      <w:r>
        <w:rPr>
          <w:spacing w:val="1"/>
          <w:sz w:val="24"/>
          <w:szCs w:val="24"/>
        </w:rPr>
        <w:t>1</w:t>
      </w:r>
      <w:r>
        <w:rPr>
          <w:sz w:val="24"/>
          <w:szCs w:val="24"/>
        </w:rPr>
        <w:t>4</w:t>
      </w:r>
      <w:r>
        <w:rPr>
          <w:spacing w:val="1"/>
          <w:sz w:val="24"/>
          <w:szCs w:val="24"/>
        </w:rPr>
        <w:t>)</w:t>
      </w:r>
      <w:r>
        <w:rPr>
          <w:sz w:val="24"/>
          <w:szCs w:val="24"/>
        </w:rPr>
        <w:t>.</w:t>
      </w:r>
      <w:r>
        <w:rPr>
          <w:spacing w:val="-1"/>
          <w:sz w:val="24"/>
          <w:szCs w:val="24"/>
        </w:rPr>
        <w:t>”</w:t>
      </w:r>
      <w:r>
        <w:rPr>
          <w:i/>
          <w:sz w:val="24"/>
          <w:szCs w:val="24"/>
        </w:rPr>
        <w:t>Compar</w:t>
      </w:r>
      <w:r>
        <w:rPr>
          <w:i/>
          <w:spacing w:val="2"/>
          <w:sz w:val="24"/>
          <w:szCs w:val="24"/>
        </w:rPr>
        <w:t>a</w:t>
      </w:r>
      <w:r>
        <w:rPr>
          <w:i/>
          <w:sz w:val="24"/>
          <w:szCs w:val="24"/>
        </w:rPr>
        <w:t>t</w:t>
      </w:r>
      <w:r>
        <w:rPr>
          <w:i/>
          <w:spacing w:val="1"/>
          <w:sz w:val="24"/>
          <w:szCs w:val="24"/>
        </w:rPr>
        <w:t>i</w:t>
      </w:r>
      <w:r>
        <w:rPr>
          <w:i/>
          <w:spacing w:val="-1"/>
          <w:sz w:val="24"/>
          <w:szCs w:val="24"/>
        </w:rPr>
        <w:t>v</w:t>
      </w:r>
      <w:r>
        <w:rPr>
          <w:i/>
          <w:sz w:val="24"/>
          <w:szCs w:val="24"/>
        </w:rPr>
        <w:t>e</w:t>
      </w:r>
      <w:r>
        <w:rPr>
          <w:i/>
          <w:spacing w:val="-3"/>
          <w:sz w:val="24"/>
          <w:szCs w:val="24"/>
        </w:rPr>
        <w:t xml:space="preserve"> </w:t>
      </w:r>
      <w:r>
        <w:rPr>
          <w:i/>
          <w:sz w:val="24"/>
          <w:szCs w:val="24"/>
        </w:rPr>
        <w:t>Study</w:t>
      </w:r>
      <w:r>
        <w:rPr>
          <w:i/>
          <w:spacing w:val="-3"/>
          <w:sz w:val="24"/>
          <w:szCs w:val="24"/>
        </w:rPr>
        <w:t xml:space="preserve"> 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D3</w:t>
      </w:r>
      <w:proofErr w:type="gramStart"/>
      <w:r>
        <w:rPr>
          <w:i/>
          <w:sz w:val="24"/>
          <w:szCs w:val="24"/>
        </w:rPr>
        <w:t>,CART</w:t>
      </w:r>
      <w:proofErr w:type="gramEnd"/>
      <w:r>
        <w:rPr>
          <w:i/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and C4.5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ind w:left="1296"/>
        <w:rPr>
          <w:sz w:val="24"/>
          <w:szCs w:val="24"/>
        </w:rPr>
      </w:pPr>
      <w:r>
        <w:rPr>
          <w:i/>
          <w:sz w:val="24"/>
          <w:szCs w:val="24"/>
        </w:rPr>
        <w:t>D</w:t>
      </w:r>
      <w:r>
        <w:rPr>
          <w:i/>
          <w:spacing w:val="-1"/>
          <w:sz w:val="24"/>
          <w:szCs w:val="24"/>
        </w:rPr>
        <w:t>ec</w:t>
      </w:r>
      <w:r>
        <w:rPr>
          <w:i/>
          <w:sz w:val="24"/>
          <w:szCs w:val="24"/>
        </w:rPr>
        <w:t>is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on</w:t>
      </w:r>
      <w:r>
        <w:rPr>
          <w:i/>
          <w:spacing w:val="36"/>
          <w:sz w:val="24"/>
          <w:szCs w:val="24"/>
        </w:rPr>
        <w:t xml:space="preserve"> </w:t>
      </w:r>
      <w:r>
        <w:rPr>
          <w:i/>
          <w:spacing w:val="1"/>
          <w:sz w:val="24"/>
          <w:szCs w:val="24"/>
        </w:rPr>
        <w:t>T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e</w:t>
      </w:r>
      <w:r>
        <w:rPr>
          <w:i/>
          <w:spacing w:val="35"/>
          <w:sz w:val="24"/>
          <w:szCs w:val="24"/>
        </w:rPr>
        <w:t xml:space="preserve"> </w:t>
      </w:r>
      <w:r>
        <w:rPr>
          <w:i/>
          <w:sz w:val="24"/>
          <w:szCs w:val="24"/>
        </w:rPr>
        <w:t>Algor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thm:</w:t>
      </w:r>
      <w:r>
        <w:rPr>
          <w:i/>
          <w:spacing w:val="35"/>
          <w:sz w:val="24"/>
          <w:szCs w:val="24"/>
        </w:rPr>
        <w:t xml:space="preserve"> </w:t>
      </w:r>
      <w:r>
        <w:rPr>
          <w:i/>
          <w:sz w:val="24"/>
          <w:szCs w:val="24"/>
        </w:rPr>
        <w:t>A</w:t>
      </w:r>
      <w:r>
        <w:rPr>
          <w:i/>
          <w:spacing w:val="36"/>
          <w:sz w:val="24"/>
          <w:szCs w:val="24"/>
        </w:rPr>
        <w:t xml:space="preserve"> </w:t>
      </w:r>
      <w:r>
        <w:rPr>
          <w:i/>
          <w:sz w:val="24"/>
          <w:szCs w:val="24"/>
        </w:rPr>
        <w:t>Sur</w:t>
      </w:r>
      <w:r>
        <w:rPr>
          <w:i/>
          <w:spacing w:val="1"/>
          <w:sz w:val="24"/>
          <w:szCs w:val="24"/>
        </w:rPr>
        <w:t>v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2"/>
          <w:sz w:val="24"/>
          <w:szCs w:val="24"/>
        </w:rPr>
        <w:t>y</w:t>
      </w:r>
      <w:r>
        <w:rPr>
          <w:spacing w:val="-1"/>
          <w:sz w:val="24"/>
          <w:szCs w:val="24"/>
        </w:rPr>
        <w:t>”</w:t>
      </w:r>
      <w:r>
        <w:rPr>
          <w:sz w:val="24"/>
          <w:szCs w:val="24"/>
        </w:rPr>
        <w:t>,</w:t>
      </w:r>
      <w:r>
        <w:rPr>
          <w:spacing w:val="39"/>
          <w:sz w:val="24"/>
          <w:szCs w:val="24"/>
        </w:rPr>
        <w:t xml:space="preserve"> </w:t>
      </w:r>
      <w:r>
        <w:rPr>
          <w:i/>
          <w:sz w:val="24"/>
          <w:szCs w:val="24"/>
        </w:rPr>
        <w:t>Int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rnational</w:t>
      </w:r>
      <w:r>
        <w:rPr>
          <w:i/>
          <w:spacing w:val="36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J</w:t>
      </w:r>
      <w:r>
        <w:rPr>
          <w:i/>
          <w:sz w:val="24"/>
          <w:szCs w:val="24"/>
        </w:rPr>
        <w:t>ournal</w:t>
      </w:r>
      <w:r>
        <w:rPr>
          <w:i/>
          <w:spacing w:val="36"/>
          <w:sz w:val="24"/>
          <w:szCs w:val="24"/>
        </w:rPr>
        <w:t xml:space="preserve"> </w:t>
      </w:r>
      <w:r>
        <w:rPr>
          <w:i/>
          <w:sz w:val="24"/>
          <w:szCs w:val="24"/>
        </w:rPr>
        <w:t>of</w:t>
      </w:r>
      <w:r>
        <w:rPr>
          <w:i/>
          <w:spacing w:val="36"/>
          <w:sz w:val="24"/>
          <w:szCs w:val="24"/>
        </w:rPr>
        <w:t xml:space="preserve"> </w:t>
      </w:r>
      <w:r>
        <w:rPr>
          <w:i/>
          <w:sz w:val="24"/>
          <w:szCs w:val="24"/>
        </w:rPr>
        <w:t>Ad</w:t>
      </w:r>
      <w:r>
        <w:rPr>
          <w:i/>
          <w:spacing w:val="-1"/>
          <w:sz w:val="24"/>
          <w:szCs w:val="24"/>
        </w:rPr>
        <w:t>v</w:t>
      </w:r>
      <w:r>
        <w:rPr>
          <w:i/>
          <w:sz w:val="24"/>
          <w:szCs w:val="24"/>
        </w:rPr>
        <w:t>an</w:t>
      </w:r>
      <w:r>
        <w:rPr>
          <w:i/>
          <w:spacing w:val="1"/>
          <w:sz w:val="24"/>
          <w:szCs w:val="24"/>
        </w:rPr>
        <w:t>c</w:t>
      </w:r>
      <w:r>
        <w:rPr>
          <w:i/>
          <w:spacing w:val="-1"/>
          <w:sz w:val="24"/>
          <w:szCs w:val="24"/>
        </w:rPr>
        <w:t>e</w:t>
      </w:r>
      <w:r>
        <w:rPr>
          <w:i/>
          <w:sz w:val="24"/>
          <w:szCs w:val="24"/>
        </w:rPr>
        <w:t>d</w:t>
      </w:r>
    </w:p>
    <w:p w:rsidR="0020588E" w:rsidRDefault="0020588E">
      <w:pPr>
        <w:spacing w:before="10" w:line="120" w:lineRule="exact"/>
        <w:rPr>
          <w:sz w:val="13"/>
          <w:szCs w:val="13"/>
        </w:rPr>
      </w:pPr>
    </w:p>
    <w:p w:rsidR="0020588E" w:rsidRDefault="002F715C">
      <w:pPr>
        <w:ind w:left="1296"/>
        <w:rPr>
          <w:sz w:val="24"/>
          <w:szCs w:val="24"/>
        </w:rPr>
        <w:sectPr w:rsidR="0020588E">
          <w:pgSz w:w="11920" w:h="16840"/>
          <w:pgMar w:top="1560" w:right="1580" w:bottom="280" w:left="1680" w:header="0" w:footer="1047" w:gutter="0"/>
          <w:cols w:space="720"/>
        </w:sectPr>
      </w:pPr>
      <w:r>
        <w:rPr>
          <w:i/>
          <w:sz w:val="24"/>
          <w:szCs w:val="24"/>
        </w:rPr>
        <w:t>S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ien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and </w:t>
      </w:r>
      <w:proofErr w:type="gramStart"/>
      <w:r>
        <w:rPr>
          <w:i/>
          <w:spacing w:val="1"/>
          <w:sz w:val="24"/>
          <w:szCs w:val="24"/>
        </w:rPr>
        <w:t>Te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hnolog</w:t>
      </w:r>
      <w:r>
        <w:rPr>
          <w:i/>
          <w:spacing w:val="2"/>
          <w:sz w:val="24"/>
          <w:szCs w:val="24"/>
        </w:rPr>
        <w:t>y</w:t>
      </w:r>
      <w:r>
        <w:rPr>
          <w:i/>
          <w:sz w:val="24"/>
          <w:szCs w:val="24"/>
        </w:rPr>
        <w:t>(</w:t>
      </w:r>
      <w:proofErr w:type="gramEnd"/>
      <w:r>
        <w:rPr>
          <w:i/>
          <w:spacing w:val="-1"/>
          <w:sz w:val="24"/>
          <w:szCs w:val="24"/>
        </w:rPr>
        <w:t>IJ</w:t>
      </w:r>
      <w:r>
        <w:rPr>
          <w:i/>
          <w:sz w:val="24"/>
          <w:szCs w:val="24"/>
        </w:rPr>
        <w:t>A</w:t>
      </w:r>
      <w:r>
        <w:rPr>
          <w:i/>
          <w:spacing w:val="-1"/>
          <w:sz w:val="24"/>
          <w:szCs w:val="24"/>
        </w:rPr>
        <w:t>I</w:t>
      </w:r>
      <w:r>
        <w:rPr>
          <w:i/>
          <w:sz w:val="24"/>
          <w:szCs w:val="24"/>
        </w:rPr>
        <w:t>S</w:t>
      </w:r>
      <w:r>
        <w:rPr>
          <w:i/>
          <w:spacing w:val="3"/>
          <w:sz w:val="24"/>
          <w:szCs w:val="24"/>
        </w:rPr>
        <w:t>T</w:t>
      </w:r>
      <w:r>
        <w:rPr>
          <w:i/>
          <w:sz w:val="24"/>
          <w:szCs w:val="24"/>
        </w:rPr>
        <w:t>)</w:t>
      </w:r>
      <w:r>
        <w:rPr>
          <w:i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Vol.27, No.27, </w:t>
      </w:r>
      <w:r>
        <w:rPr>
          <w:spacing w:val="2"/>
          <w:sz w:val="24"/>
          <w:szCs w:val="24"/>
        </w:rPr>
        <w:t>J</w:t>
      </w:r>
      <w:r>
        <w:rPr>
          <w:sz w:val="24"/>
          <w:szCs w:val="24"/>
        </w:rPr>
        <w:t>u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2014.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line="260" w:lineRule="exact"/>
        <w:rPr>
          <w:sz w:val="26"/>
          <w:szCs w:val="26"/>
        </w:rPr>
      </w:pPr>
    </w:p>
    <w:p w:rsidR="0020588E" w:rsidRDefault="002F715C">
      <w:pPr>
        <w:spacing w:before="29"/>
        <w:ind w:left="588"/>
        <w:rPr>
          <w:sz w:val="24"/>
          <w:szCs w:val="24"/>
        </w:rPr>
      </w:pPr>
      <w:r>
        <w:rPr>
          <w:b/>
          <w:sz w:val="24"/>
          <w:szCs w:val="24"/>
        </w:rPr>
        <w:t>9</w:t>
      </w:r>
      <w:r>
        <w:rPr>
          <w:b/>
          <w:sz w:val="24"/>
          <w:szCs w:val="24"/>
        </w:rPr>
        <w:t xml:space="preserve">    </w:t>
      </w:r>
      <w:r>
        <w:rPr>
          <w:b/>
          <w:spacing w:val="12"/>
          <w:sz w:val="24"/>
          <w:szCs w:val="24"/>
        </w:rPr>
        <w:t xml:space="preserve"> </w:t>
      </w:r>
      <w:r>
        <w:rPr>
          <w:b/>
          <w:sz w:val="24"/>
          <w:szCs w:val="24"/>
        </w:rPr>
        <w:t>La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iran</w:t>
      </w:r>
    </w:p>
    <w:p w:rsidR="0020588E" w:rsidRDefault="0020588E">
      <w:pPr>
        <w:spacing w:before="2" w:line="120" w:lineRule="exact"/>
        <w:rPr>
          <w:sz w:val="13"/>
          <w:szCs w:val="13"/>
        </w:rPr>
      </w:pPr>
    </w:p>
    <w:p w:rsidR="0020588E" w:rsidRDefault="002F715C">
      <w:pPr>
        <w:ind w:left="1308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rikut ini ad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M</w:t>
      </w:r>
      <w:r>
        <w:rPr>
          <w:i/>
          <w:sz w:val="24"/>
          <w:szCs w:val="24"/>
        </w:rPr>
        <w:t>o</w:t>
      </w:r>
      <w:r>
        <w:rPr>
          <w:i/>
          <w:spacing w:val="1"/>
          <w:sz w:val="24"/>
          <w:szCs w:val="24"/>
        </w:rPr>
        <w:t>c</w:t>
      </w:r>
      <w:r>
        <w:rPr>
          <w:i/>
          <w:spacing w:val="-1"/>
          <w:sz w:val="24"/>
          <w:szCs w:val="24"/>
        </w:rPr>
        <w:t>k</w:t>
      </w:r>
      <w:r>
        <w:rPr>
          <w:i/>
          <w:spacing w:val="2"/>
          <w:sz w:val="24"/>
          <w:szCs w:val="24"/>
        </w:rPr>
        <w:t>u</w:t>
      </w:r>
      <w:r>
        <w:rPr>
          <w:i/>
          <w:sz w:val="24"/>
          <w:szCs w:val="24"/>
        </w:rPr>
        <w:t xml:space="preserve">p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sistem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teksi tingkat pla</w:t>
      </w:r>
      <w:r>
        <w:rPr>
          <w:spacing w:val="-3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:</w:t>
      </w:r>
    </w:p>
    <w:p w:rsidR="0020588E" w:rsidRDefault="0020588E">
      <w:pPr>
        <w:spacing w:before="4" w:line="140" w:lineRule="exact"/>
        <w:rPr>
          <w:sz w:val="14"/>
          <w:szCs w:val="14"/>
        </w:rPr>
      </w:pPr>
    </w:p>
    <w:p w:rsidR="0020588E" w:rsidRDefault="002F715C">
      <w:pPr>
        <w:ind w:left="588"/>
      </w:pPr>
      <w:r>
        <w:pict>
          <v:shape id="_x0000_i1025" type="#_x0000_t75" style="width:396.75pt;height:211.5pt">
            <v:imagedata r:id="rId34" o:title=""/>
          </v:shape>
        </w:pic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ind w:left="3510"/>
        <w:rPr>
          <w:sz w:val="22"/>
          <w:szCs w:val="22"/>
        </w:rPr>
      </w:pP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9.1 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-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an</w:t>
      </w:r>
      <w:r>
        <w:rPr>
          <w:spacing w:val="-4"/>
          <w:sz w:val="22"/>
          <w:szCs w:val="22"/>
        </w:rPr>
        <w:t xml:space="preserve"> </w:t>
      </w:r>
      <w:r>
        <w:rPr>
          <w:sz w:val="22"/>
          <w:szCs w:val="22"/>
        </w:rPr>
        <w:t>awal</w:t>
      </w:r>
    </w:p>
    <w:p w:rsidR="0020588E" w:rsidRDefault="0020588E">
      <w:pPr>
        <w:spacing w:before="7" w:line="120" w:lineRule="exact"/>
        <w:rPr>
          <w:sz w:val="12"/>
          <w:szCs w:val="12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9</w:t>
      </w:r>
      <w:r>
        <w:rPr>
          <w:sz w:val="24"/>
          <w:szCs w:val="24"/>
        </w:rPr>
        <w:t>.1</w:t>
      </w:r>
      <w:r>
        <w:rPr>
          <w:spacing w:val="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tas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or</w:t>
      </w:r>
      <w:r>
        <w:rPr>
          <w:sz w:val="24"/>
          <w:szCs w:val="24"/>
        </w:rPr>
        <w:t>m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lan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spacing w:line="359" w:lineRule="auto"/>
        <w:ind w:left="588" w:right="2434"/>
        <w:rPr>
          <w:sz w:val="24"/>
          <w:szCs w:val="24"/>
        </w:rPr>
      </w:pPr>
      <w:r>
        <w:rPr>
          <w:sz w:val="24"/>
          <w:szCs w:val="24"/>
        </w:rPr>
        <w:t>/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masukk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dokumen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proofErr w:type="gram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gramEnd"/>
      <w:r>
        <w:rPr>
          <w:sz w:val="24"/>
          <w:szCs w:val="24"/>
        </w:rPr>
        <w:t xml:space="preserve"> 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ce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n:</w:t>
      </w:r>
    </w:p>
    <w:p w:rsidR="0020588E" w:rsidRDefault="002F715C">
      <w:pPr>
        <w:spacing w:before="7" w:line="360" w:lineRule="auto"/>
        <w:ind w:left="1016" w:right="77" w:hanging="36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pacing w:val="3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 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rm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tampi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bol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lan/d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masukk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dokum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dokumen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proofErr w:type="gram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gramEnd"/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 xml:space="preserve">l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dokumen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>inal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dokum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n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4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diambil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</w:p>
    <w:p w:rsidR="0020588E" w:rsidRDefault="002F715C">
      <w:pPr>
        <w:spacing w:before="3"/>
        <w:ind w:left="1016"/>
        <w:rPr>
          <w:sz w:val="24"/>
          <w:szCs w:val="24"/>
        </w:rPr>
      </w:pPr>
      <w:r>
        <w:rPr>
          <w:sz w:val="24"/>
          <w:szCs w:val="24"/>
        </w:rPr>
        <w:t>1 dokumen.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spacing w:line="360" w:lineRule="auto"/>
        <w:ind w:left="1016" w:right="81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tampi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8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tb</w:t>
      </w:r>
      <w:r>
        <w:rPr>
          <w:spacing w:val="-2"/>
          <w:sz w:val="24"/>
          <w:szCs w:val="24"/>
        </w:rPr>
        <w:t>o</w:t>
      </w:r>
      <w:r>
        <w:rPr>
          <w:sz w:val="24"/>
          <w:szCs w:val="24"/>
        </w:rPr>
        <w:t>x</w:t>
      </w:r>
      <w:r>
        <w:rPr>
          <w:spacing w:val="5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temp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na infom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 da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 doku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z w:val="24"/>
          <w:szCs w:val="24"/>
        </w:rPr>
        <w:t>ang</w:t>
      </w:r>
      <w:r>
        <w:rPr>
          <w:spacing w:val="-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lah dimasukk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20588E" w:rsidRDefault="002F715C">
      <w:pPr>
        <w:spacing w:before="3" w:line="360" w:lineRule="auto"/>
        <w:ind w:left="1016" w:right="76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tampi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mbol</w:t>
      </w:r>
      <w:r>
        <w:rPr>
          <w:spacing w:val="3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ki</w:t>
      </w:r>
      <w:r>
        <w:rPr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fun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 xml:space="preserve">si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proofErr w:type="gram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m</w:t>
      </w:r>
      <w:r>
        <w:rPr>
          <w:sz w:val="24"/>
          <w:szCs w:val="24"/>
        </w:rPr>
        <w:t>a</w:t>
      </w:r>
      <w:proofErr w:type="gram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bol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no.1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ju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lah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lan/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inpu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dokumen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lebih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dokumen</w:t>
      </w:r>
      <w:r>
        <w:rPr>
          <w:spacing w:val="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 diangg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pl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20588E" w:rsidRDefault="002F715C">
      <w:pPr>
        <w:spacing w:before="4" w:line="360" w:lineRule="auto"/>
        <w:ind w:left="1016" w:right="77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tampi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50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8"/>
          <w:sz w:val="24"/>
          <w:szCs w:val="24"/>
        </w:rPr>
        <w:t xml:space="preserve"> </w:t>
      </w:r>
      <w:r>
        <w:rPr>
          <w:spacing w:val="7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tb</w:t>
      </w:r>
      <w:r>
        <w:rPr>
          <w:spacing w:val="-2"/>
          <w:sz w:val="24"/>
          <w:szCs w:val="24"/>
        </w:rPr>
        <w:t>o</w:t>
      </w:r>
      <w:r>
        <w:rPr>
          <w:sz w:val="24"/>
          <w:szCs w:val="24"/>
        </w:rPr>
        <w:t>x</w:t>
      </w:r>
      <w:r>
        <w:rPr>
          <w:spacing w:val="5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tau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temp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na info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masi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do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umen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kk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</w:t>
      </w:r>
      <w:r>
        <w:rPr>
          <w:spacing w:val="1"/>
          <w:sz w:val="24"/>
          <w:szCs w:val="24"/>
        </w:rPr>
        <w:t>m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:rsidR="0020588E" w:rsidRDefault="002F715C">
      <w:pPr>
        <w:spacing w:before="3" w:line="360" w:lineRule="auto"/>
        <w:ind w:left="1016" w:right="77" w:hanging="360"/>
        <w:jc w:val="both"/>
        <w:rPr>
          <w:sz w:val="24"/>
          <w:szCs w:val="24"/>
        </w:rPr>
        <w:sectPr w:rsidR="0020588E">
          <w:pgSz w:w="11920" w:h="16840"/>
          <w:pgMar w:top="1560" w:right="1580" w:bottom="280" w:left="1680" w:header="0" w:footer="1047" w:gutter="0"/>
          <w:cols w:space="720"/>
        </w:sectPr>
      </w:pPr>
      <w:r>
        <w:rPr>
          <w:sz w:val="24"/>
          <w:szCs w:val="24"/>
        </w:rPr>
        <w:t xml:space="preserve">5. 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tampi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ol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nju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pr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s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s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lanjut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        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.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before="10" w:line="280" w:lineRule="exact"/>
        <w:rPr>
          <w:sz w:val="28"/>
          <w:szCs w:val="28"/>
        </w:rPr>
      </w:pPr>
    </w:p>
    <w:p w:rsidR="0020588E" w:rsidRDefault="002F715C">
      <w:pPr>
        <w:ind w:left="588"/>
      </w:pPr>
      <w:r>
        <w:pict>
          <v:shape id="_x0000_i1026" type="#_x0000_t75" style="width:396.75pt;height:240.75pt">
            <v:imagedata r:id="rId35" o:title=""/>
          </v:shape>
        </w:pict>
      </w:r>
    </w:p>
    <w:p w:rsidR="0020588E" w:rsidRDefault="0020588E">
      <w:pPr>
        <w:spacing w:before="3" w:line="100" w:lineRule="exact"/>
        <w:rPr>
          <w:sz w:val="10"/>
          <w:szCs w:val="10"/>
        </w:rPr>
      </w:pPr>
    </w:p>
    <w:p w:rsidR="0020588E" w:rsidRDefault="002F715C">
      <w:pPr>
        <w:spacing w:before="29"/>
        <w:ind w:left="2704" w:right="2236"/>
        <w:jc w:val="center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mbar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9.2 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rm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dokumen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spacing w:line="359" w:lineRule="auto"/>
        <w:ind w:left="588" w:right="79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40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9</w:t>
      </w:r>
      <w:r>
        <w:rPr>
          <w:sz w:val="24"/>
          <w:szCs w:val="24"/>
        </w:rPr>
        <w:t>.2</w:t>
      </w:r>
      <w:r>
        <w:rPr>
          <w:spacing w:val="4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diat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orm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dokumen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proofErr w:type="gramStart"/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gramEnd"/>
      <w:r>
        <w:rPr>
          <w:sz w:val="24"/>
          <w:szCs w:val="24"/>
        </w:rPr>
        <w:t xml:space="preserve"> di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</w:p>
    <w:p w:rsidR="0020588E" w:rsidRDefault="002F715C">
      <w:pPr>
        <w:spacing w:before="7"/>
        <w:ind w:left="588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n: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spacing w:line="361" w:lineRule="auto"/>
        <w:ind w:left="1016" w:right="78" w:hanging="360"/>
        <w:rPr>
          <w:sz w:val="24"/>
          <w:szCs w:val="24"/>
        </w:rPr>
      </w:pPr>
      <w:r>
        <w:rPr>
          <w:sz w:val="24"/>
          <w:szCs w:val="24"/>
        </w:rPr>
        <w:t xml:space="preserve">1. 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3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kumen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7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c</w:t>
      </w:r>
      <w:r>
        <w:rPr>
          <w:i/>
          <w:spacing w:val="2"/>
          <w:sz w:val="24"/>
          <w:szCs w:val="24"/>
        </w:rPr>
        <w:t>h</w:t>
      </w:r>
      <w:r>
        <w:rPr>
          <w:i/>
          <w:spacing w:val="-1"/>
          <w:sz w:val="24"/>
          <w:szCs w:val="24"/>
        </w:rPr>
        <w:t>e</w:t>
      </w:r>
      <w:r>
        <w:rPr>
          <w:i/>
          <w:spacing w:val="1"/>
          <w:sz w:val="24"/>
          <w:szCs w:val="24"/>
        </w:rPr>
        <w:t>ck</w:t>
      </w:r>
      <w:r>
        <w:rPr>
          <w:i/>
          <w:sz w:val="24"/>
          <w:szCs w:val="24"/>
        </w:rPr>
        <w:t>box</w:t>
      </w:r>
      <w:r>
        <w:rPr>
          <w:i/>
          <w:spacing w:val="3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3"/>
          <w:sz w:val="24"/>
          <w:szCs w:val="24"/>
        </w:rPr>
        <w:t>t</w:t>
      </w:r>
      <w:r>
        <w:rPr>
          <w:spacing w:val="-2"/>
          <w:sz w:val="24"/>
          <w:szCs w:val="24"/>
        </w:rPr>
        <w:t>u</w:t>
      </w:r>
      <w:r>
        <w:rPr>
          <w:sz w:val="24"/>
          <w:szCs w:val="24"/>
        </w:rPr>
        <w:t>k 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pa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doku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in</w:t>
      </w:r>
      <w:r>
        <w:rPr>
          <w:spacing w:val="3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untuk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</w:p>
    <w:p w:rsidR="0020588E" w:rsidRDefault="002F715C">
      <w:pPr>
        <w:spacing w:before="2" w:line="360" w:lineRule="auto"/>
        <w:ind w:left="1016" w:right="76" w:hanging="360"/>
        <w:rPr>
          <w:sz w:val="24"/>
          <w:szCs w:val="24"/>
        </w:rPr>
      </w:pPr>
      <w:r>
        <w:rPr>
          <w:sz w:val="24"/>
          <w:szCs w:val="24"/>
        </w:rPr>
        <w:t xml:space="preserve">2. 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do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um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8"/>
          <w:sz w:val="24"/>
          <w:szCs w:val="24"/>
        </w:rPr>
        <w:t xml:space="preserve"> </w:t>
      </w:r>
      <w:r>
        <w:rPr>
          <w:i/>
          <w:spacing w:val="-1"/>
          <w:sz w:val="24"/>
          <w:szCs w:val="24"/>
        </w:rPr>
        <w:t>c</w:t>
      </w:r>
      <w:r>
        <w:rPr>
          <w:i/>
          <w:sz w:val="24"/>
          <w:szCs w:val="24"/>
        </w:rPr>
        <w:t>h</w:t>
      </w:r>
      <w:r>
        <w:rPr>
          <w:i/>
          <w:spacing w:val="1"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>ck</w:t>
      </w:r>
      <w:r>
        <w:rPr>
          <w:i/>
          <w:spacing w:val="2"/>
          <w:sz w:val="24"/>
          <w:szCs w:val="24"/>
        </w:rPr>
        <w:t>b</w:t>
      </w:r>
      <w:r>
        <w:rPr>
          <w:i/>
          <w:sz w:val="24"/>
          <w:szCs w:val="24"/>
        </w:rPr>
        <w:t>ox</w:t>
      </w:r>
      <w:r>
        <w:rPr>
          <w:i/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ih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doku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 s</w:t>
      </w:r>
      <w:r>
        <w:rPr>
          <w:spacing w:val="-1"/>
          <w:sz w:val="24"/>
          <w:szCs w:val="24"/>
        </w:rPr>
        <w:t>eca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ruh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n.</w:t>
      </w:r>
    </w:p>
    <w:p w:rsidR="0020588E" w:rsidRDefault="002F715C">
      <w:pPr>
        <w:spacing w:before="3" w:line="360" w:lineRule="auto"/>
        <w:ind w:left="1016" w:right="77" w:hanging="360"/>
        <w:rPr>
          <w:sz w:val="24"/>
          <w:szCs w:val="24"/>
        </w:rPr>
      </w:pPr>
      <w:r>
        <w:rPr>
          <w:sz w:val="24"/>
          <w:szCs w:val="24"/>
        </w:rPr>
        <w:t xml:space="preserve">3. 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kumen</w:t>
      </w:r>
      <w:r>
        <w:rPr>
          <w:spacing w:val="18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ol</w:t>
      </w:r>
      <w:r>
        <w:rPr>
          <w:spacing w:val="23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nju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pros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lanjut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m </w:t>
      </w:r>
      <w:r>
        <w:rPr>
          <w:spacing w:val="3"/>
          <w:sz w:val="24"/>
          <w:szCs w:val="24"/>
        </w:rPr>
        <w:t>p</w:t>
      </w:r>
      <w:r>
        <w:rPr>
          <w:sz w:val="24"/>
          <w:szCs w:val="24"/>
        </w:rPr>
        <w:t>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uj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teksi pl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gia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20588E" w:rsidRDefault="002F715C">
      <w:pPr>
        <w:spacing w:before="3" w:line="360" w:lineRule="auto"/>
        <w:ind w:left="1016" w:right="81" w:hanging="360"/>
        <w:rPr>
          <w:sz w:val="24"/>
          <w:szCs w:val="24"/>
        </w:rPr>
        <w:sectPr w:rsidR="0020588E">
          <w:pgSz w:w="11920" w:h="16840"/>
          <w:pgMar w:top="1560" w:right="1580" w:bottom="280" w:left="1680" w:header="0" w:footer="1047" w:gutter="0"/>
          <w:cols w:space="720"/>
        </w:sectPr>
      </w:pPr>
      <w:r>
        <w:rPr>
          <w:sz w:val="24"/>
          <w:szCs w:val="24"/>
        </w:rPr>
        <w:t xml:space="preserve">4. 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dokumen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ol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mbali</w:t>
      </w:r>
      <w:r>
        <w:rPr>
          <w:spacing w:val="48"/>
          <w:sz w:val="24"/>
          <w:szCs w:val="24"/>
        </w:rPr>
        <w:t xml:space="preserve"> </w:t>
      </w:r>
      <w:r>
        <w:rPr>
          <w:sz w:val="24"/>
          <w:szCs w:val="24"/>
        </w:rPr>
        <w:t>ke</w:t>
      </w:r>
      <w:r>
        <w:rPr>
          <w:spacing w:val="47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4"/>
          <w:sz w:val="24"/>
          <w:szCs w:val="24"/>
        </w:rPr>
        <w:t>r</w:t>
      </w:r>
      <w:r>
        <w:rPr>
          <w:sz w:val="24"/>
          <w:szCs w:val="24"/>
        </w:rPr>
        <w:t>m 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lan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.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before="10" w:line="280" w:lineRule="exact"/>
        <w:rPr>
          <w:sz w:val="28"/>
          <w:szCs w:val="28"/>
        </w:rPr>
      </w:pPr>
    </w:p>
    <w:p w:rsidR="0020588E" w:rsidRDefault="002F715C">
      <w:pPr>
        <w:ind w:left="1286"/>
      </w:pPr>
      <w:r>
        <w:pict>
          <v:shape id="_x0000_i1027" type="#_x0000_t75" style="width:327pt;height:198pt">
            <v:imagedata r:id="rId36" o:title=""/>
          </v:shape>
        </w:pict>
      </w:r>
    </w:p>
    <w:p w:rsidR="0020588E" w:rsidRDefault="0020588E">
      <w:pPr>
        <w:spacing w:before="5" w:line="100" w:lineRule="exact"/>
        <w:rPr>
          <w:sz w:val="10"/>
          <w:szCs w:val="10"/>
        </w:rPr>
      </w:pPr>
    </w:p>
    <w:p w:rsidR="0020588E" w:rsidRDefault="002F715C">
      <w:pPr>
        <w:spacing w:before="29"/>
        <w:ind w:left="2067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mbar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9</w:t>
      </w:r>
      <w:r>
        <w:rPr>
          <w:sz w:val="24"/>
          <w:szCs w:val="24"/>
        </w:rPr>
        <w:t>.3 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rm 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ksi p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spacing w:line="360" w:lineRule="auto"/>
        <w:ind w:left="588" w:right="77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4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40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9</w:t>
      </w:r>
      <w:r>
        <w:rPr>
          <w:sz w:val="24"/>
          <w:szCs w:val="24"/>
        </w:rPr>
        <w:t>.3</w:t>
      </w:r>
      <w:r>
        <w:rPr>
          <w:spacing w:val="4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rm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uj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3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41"/>
          <w:sz w:val="24"/>
          <w:szCs w:val="24"/>
        </w:rPr>
        <w:t xml:space="preserve"> </w:t>
      </w:r>
      <w:r>
        <w:rPr>
          <w:sz w:val="24"/>
          <w:szCs w:val="24"/>
        </w:rPr>
        <w:t>dokume</w:t>
      </w:r>
      <w:r>
        <w:rPr>
          <w:spacing w:val="5"/>
          <w:sz w:val="24"/>
          <w:szCs w:val="24"/>
        </w:rPr>
        <w:t>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dokum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4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proofErr w:type="gram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37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proofErr w:type="gramEnd"/>
      <w:r>
        <w:rPr>
          <w:sz w:val="24"/>
          <w:szCs w:val="24"/>
        </w:rPr>
        <w:t xml:space="preserve">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dip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h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rta 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m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 xml:space="preserve">ini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lkan 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ntase </w:t>
      </w:r>
      <w:r>
        <w:rPr>
          <w:spacing w:val="35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dokumen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mbandi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/ diangg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 pl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iat d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dokumen 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n:</w:t>
      </w:r>
    </w:p>
    <w:p w:rsidR="0020588E" w:rsidRDefault="002F715C">
      <w:pPr>
        <w:spacing w:before="3" w:line="360" w:lineRule="auto"/>
        <w:ind w:left="1016" w:right="77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pro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3"/>
          <w:sz w:val="24"/>
          <w:szCs w:val="24"/>
        </w:rPr>
        <w:t xml:space="preserve"> </w:t>
      </w:r>
      <w:r>
        <w:rPr>
          <w:i/>
          <w:sz w:val="24"/>
          <w:szCs w:val="24"/>
        </w:rPr>
        <w:t>l</w:t>
      </w:r>
      <w:r>
        <w:rPr>
          <w:i/>
          <w:spacing w:val="1"/>
          <w:sz w:val="24"/>
          <w:szCs w:val="24"/>
        </w:rPr>
        <w:t>i</w:t>
      </w:r>
      <w:r>
        <w:rPr>
          <w:i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k</w:t>
      </w:r>
      <w:r>
        <w:rPr>
          <w:i/>
          <w:sz w:val="24"/>
          <w:szCs w:val="24"/>
        </w:rPr>
        <w:t>label</w:t>
      </w:r>
      <w:r>
        <w:rPr>
          <w:i/>
          <w:spacing w:val="-9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7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3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un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melihat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info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bih lanjut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na info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dokumen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4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orik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pl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iat</w:t>
      </w:r>
      <w:r>
        <w:rPr>
          <w:spacing w:val="1"/>
          <w:sz w:val="24"/>
          <w:szCs w:val="24"/>
        </w:rPr>
        <w:t xml:space="preserve"> a</w:t>
      </w:r>
      <w:r>
        <w:rPr>
          <w:sz w:val="24"/>
          <w:szCs w:val="24"/>
        </w:rPr>
        <w:t>tau 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k.</w:t>
      </w:r>
    </w:p>
    <w:p w:rsidR="0020588E" w:rsidRDefault="002F715C">
      <w:pPr>
        <w:spacing w:before="6" w:line="359" w:lineRule="auto"/>
        <w:ind w:left="1016" w:right="77" w:hanging="360"/>
        <w:jc w:val="both"/>
        <w:rPr>
          <w:sz w:val="24"/>
          <w:szCs w:val="24"/>
        </w:rPr>
        <w:sectPr w:rsidR="0020588E">
          <w:pgSz w:w="11920" w:h="16840"/>
          <w:pgMar w:top="1560" w:right="1580" w:bottom="280" w:left="1680" w:header="0" w:footer="1047" w:gutter="0"/>
          <w:cols w:space="720"/>
        </w:sectPr>
      </w:pPr>
      <w:r>
        <w:rPr>
          <w:sz w:val="24"/>
          <w:szCs w:val="24"/>
        </w:rPr>
        <w:t xml:space="preserve">2.   </w:t>
      </w:r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gram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 pros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bol un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uk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li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 seb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</w:t>
      </w:r>
      <w:r>
        <w:rPr>
          <w:spacing w:val="1"/>
          <w:sz w:val="24"/>
          <w:szCs w:val="24"/>
        </w:rPr>
        <w:t>m</w:t>
      </w:r>
      <w:r>
        <w:rPr>
          <w:spacing w:val="5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 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 pemi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ihan dokum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before="10" w:line="280" w:lineRule="exact"/>
        <w:rPr>
          <w:sz w:val="28"/>
          <w:szCs w:val="28"/>
        </w:rPr>
      </w:pPr>
    </w:p>
    <w:p w:rsidR="0020588E" w:rsidRDefault="00C50E59">
      <w:pPr>
        <w:ind w:left="588"/>
      </w:pPr>
      <w:r>
        <w:pict>
          <v:shape id="_x0000_i1028" type="#_x0000_t75" style="width:396.75pt;height:264pt">
            <v:imagedata r:id="rId37" o:title=""/>
          </v:shape>
        </w:pict>
      </w:r>
    </w:p>
    <w:p w:rsidR="0020588E" w:rsidRDefault="0020588E">
      <w:pPr>
        <w:spacing w:before="3" w:line="100" w:lineRule="exact"/>
        <w:rPr>
          <w:sz w:val="10"/>
          <w:szCs w:val="10"/>
        </w:rPr>
      </w:pPr>
    </w:p>
    <w:p w:rsidR="0020588E" w:rsidRDefault="002F715C">
      <w:pPr>
        <w:spacing w:before="29"/>
        <w:ind w:left="2934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mbar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9.4 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rm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tail 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2"/>
          <w:sz w:val="24"/>
          <w:szCs w:val="24"/>
        </w:rPr>
        <w:t>i</w:t>
      </w:r>
      <w:r>
        <w:rPr>
          <w:sz w:val="24"/>
          <w:szCs w:val="24"/>
        </w:rPr>
        <w:t>o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mbar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9.4</w:t>
      </w:r>
      <w:r>
        <w:rPr>
          <w:spacing w:val="-12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rupak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info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masi</w:t>
      </w:r>
      <w:r>
        <w:rPr>
          <w:spacing w:val="-1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2"/>
          <w:sz w:val="24"/>
          <w:szCs w:val="24"/>
        </w:rPr>
        <w:t>w</w:t>
      </w:r>
      <w:r>
        <w:rPr>
          <w:sz w:val="24"/>
          <w:szCs w:val="24"/>
        </w:rPr>
        <w:t>a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dokumen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bu</w:t>
      </w:r>
      <w:r>
        <w:rPr>
          <w:spacing w:val="2"/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pla</w:t>
      </w:r>
      <w:r>
        <w:rPr>
          <w:spacing w:val="-3"/>
          <w:sz w:val="24"/>
          <w:szCs w:val="24"/>
        </w:rPr>
        <w:t>g</w:t>
      </w:r>
      <w:r>
        <w:rPr>
          <w:sz w:val="24"/>
          <w:szCs w:val="24"/>
        </w:rPr>
        <w:t>iat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ind w:left="588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n: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spacing w:line="360" w:lineRule="auto"/>
        <w:ind w:left="1016" w:right="77" w:hanging="36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pacing w:val="34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gram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rm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io</w:t>
      </w:r>
      <w:r>
        <w:rPr>
          <w:spacing w:val="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ir</w:t>
      </w:r>
      <w:r>
        <w:rPr>
          <w:sz w:val="24"/>
          <w:szCs w:val="24"/>
        </w:rPr>
        <w:t>ipan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rup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lab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info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masi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 dokumen</w:t>
      </w:r>
      <w:r>
        <w:rPr>
          <w:spacing w:val="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pla</w:t>
      </w:r>
      <w:r>
        <w:rPr>
          <w:spacing w:val="-3"/>
          <w:sz w:val="24"/>
          <w:szCs w:val="24"/>
        </w:rPr>
        <w:t>g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tanda tu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isan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rna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biru.</w:t>
      </w:r>
    </w:p>
    <w:p w:rsidR="0020588E" w:rsidRDefault="002F715C">
      <w:pPr>
        <w:spacing w:before="3" w:line="360" w:lineRule="auto"/>
        <w:ind w:left="1016" w:right="77" w:hanging="360"/>
        <w:jc w:val="both"/>
        <w:rPr>
          <w:sz w:val="24"/>
          <w:szCs w:val="24"/>
        </w:rPr>
        <w:sectPr w:rsidR="0020588E">
          <w:pgSz w:w="11920" w:h="16840"/>
          <w:pgMar w:top="1560" w:right="1580" w:bottom="280" w:left="1680" w:header="0" w:footer="1047" w:gutter="0"/>
          <w:cols w:space="720"/>
        </w:sectPr>
      </w:pPr>
      <w:r>
        <w:rPr>
          <w:sz w:val="24"/>
          <w:szCs w:val="24"/>
        </w:rPr>
        <w:t xml:space="preserve">2.   </w:t>
      </w:r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gramEnd"/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io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rip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3"/>
          <w:sz w:val="24"/>
          <w:szCs w:val="24"/>
        </w:rPr>
        <w:t xml:space="preserve">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rup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mbol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mbali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ke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orm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 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m </w:t>
      </w:r>
      <w:r>
        <w:rPr>
          <w:spacing w:val="3"/>
          <w:sz w:val="24"/>
          <w:szCs w:val="24"/>
        </w:rPr>
        <w:t>p</w:t>
      </w:r>
      <w:r>
        <w:rPr>
          <w:sz w:val="24"/>
          <w:szCs w:val="24"/>
        </w:rPr>
        <w:t>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dokume</w:t>
      </w:r>
      <w:r>
        <w:rPr>
          <w:spacing w:val="3"/>
          <w:sz w:val="24"/>
          <w:szCs w:val="24"/>
        </w:rPr>
        <w:t>n</w:t>
      </w:r>
      <w:r>
        <w:rPr>
          <w:sz w:val="24"/>
          <w:szCs w:val="24"/>
        </w:rPr>
        <w:t>.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before="10" w:line="280" w:lineRule="exact"/>
        <w:rPr>
          <w:sz w:val="28"/>
          <w:szCs w:val="28"/>
        </w:rPr>
      </w:pPr>
    </w:p>
    <w:p w:rsidR="0020588E" w:rsidRDefault="00C50E59">
      <w:pPr>
        <w:ind w:left="1152"/>
      </w:pPr>
      <w:r>
        <w:pict>
          <v:shape id="_x0000_i1029" type="#_x0000_t75" style="width:340.5pt;height:226.5pt">
            <v:imagedata r:id="rId38" o:title=""/>
          </v:shape>
        </w:pict>
      </w:r>
    </w:p>
    <w:p w:rsidR="0020588E" w:rsidRDefault="0020588E">
      <w:pPr>
        <w:spacing w:before="5" w:line="100" w:lineRule="exact"/>
        <w:rPr>
          <w:sz w:val="10"/>
          <w:szCs w:val="10"/>
        </w:rPr>
      </w:pPr>
    </w:p>
    <w:p w:rsidR="0020588E" w:rsidRDefault="002F715C">
      <w:pPr>
        <w:spacing w:before="29"/>
        <w:ind w:left="2910" w:right="2442"/>
        <w:jc w:val="center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mbar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9.5 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 xml:space="preserve">rm </w:t>
      </w:r>
      <w:r>
        <w:rPr>
          <w:spacing w:val="-1"/>
          <w:sz w:val="24"/>
          <w:szCs w:val="24"/>
        </w:rPr>
        <w:t>ra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io </w:t>
      </w:r>
      <w:r>
        <w:rPr>
          <w:spacing w:val="3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spacing w:line="360" w:lineRule="auto"/>
        <w:ind w:left="588" w:right="79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mbar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9.5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masi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j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dokumen dikat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s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p</w:t>
      </w:r>
      <w:r>
        <w:rPr>
          <w:spacing w:val="1"/>
          <w:sz w:val="24"/>
          <w:szCs w:val="24"/>
        </w:rPr>
        <w:t>la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iat</w:t>
      </w:r>
    </w:p>
    <w:p w:rsidR="0020588E" w:rsidRDefault="002F715C">
      <w:pPr>
        <w:spacing w:before="3"/>
        <w:ind w:left="588"/>
        <w:rPr>
          <w:sz w:val="24"/>
          <w:szCs w:val="24"/>
        </w:rPr>
      </w:pPr>
      <w:proofErr w:type="gramStart"/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:</w:t>
      </w:r>
      <w:proofErr w:type="gramEnd"/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spacing w:line="359" w:lineRule="auto"/>
        <w:ind w:left="1016" w:right="80" w:hanging="360"/>
        <w:rPr>
          <w:sz w:val="24"/>
          <w:szCs w:val="24"/>
        </w:rPr>
      </w:pPr>
      <w:r>
        <w:rPr>
          <w:sz w:val="24"/>
          <w:szCs w:val="24"/>
        </w:rPr>
        <w:t xml:space="preserve">1.   </w:t>
      </w:r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da 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rm</w:t>
      </w:r>
      <w:proofErr w:type="gramEnd"/>
      <w:r>
        <w:rPr>
          <w:sz w:val="24"/>
          <w:szCs w:val="24"/>
        </w:rPr>
        <w:t xml:space="preserve"> 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 xml:space="preserve">io </w:t>
      </w:r>
      <w:r>
        <w:rPr>
          <w:spacing w:val="29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ir</w:t>
      </w:r>
      <w:r>
        <w:rPr>
          <w:sz w:val="24"/>
          <w:szCs w:val="24"/>
        </w:rPr>
        <w:t xml:space="preserve">ipan </w:t>
      </w:r>
      <w:r>
        <w:rPr>
          <w:spacing w:val="28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but 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rup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lab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 </w:t>
      </w:r>
      <w:r>
        <w:rPr>
          <w:spacing w:val="3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26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mbe</w:t>
      </w:r>
      <w:r>
        <w:rPr>
          <w:spacing w:val="-1"/>
          <w:sz w:val="24"/>
          <w:szCs w:val="24"/>
        </w:rPr>
        <w:t>r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info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masi 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dokum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 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orik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 p</w:t>
      </w:r>
      <w:r>
        <w:rPr>
          <w:spacing w:val="1"/>
          <w:sz w:val="24"/>
          <w:szCs w:val="24"/>
        </w:rPr>
        <w:t>la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.</w:t>
      </w:r>
    </w:p>
    <w:p w:rsidR="0020588E" w:rsidRDefault="002F715C">
      <w:pPr>
        <w:spacing w:before="7" w:line="359" w:lineRule="auto"/>
        <w:ind w:left="1016" w:right="77" w:hanging="360"/>
        <w:rPr>
          <w:sz w:val="24"/>
          <w:szCs w:val="24"/>
        </w:rPr>
      </w:pPr>
      <w:r>
        <w:rPr>
          <w:sz w:val="24"/>
          <w:szCs w:val="24"/>
        </w:rPr>
        <w:t xml:space="preserve">2.   </w:t>
      </w:r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gramEnd"/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io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rip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1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mbol</w:t>
      </w:r>
      <w:r>
        <w:rPr>
          <w:spacing w:val="10"/>
          <w:sz w:val="24"/>
          <w:szCs w:val="24"/>
        </w:rPr>
        <w:t xml:space="preserve"> </w:t>
      </w:r>
      <w:r>
        <w:rPr>
          <w:sz w:val="24"/>
          <w:szCs w:val="24"/>
        </w:rPr>
        <w:t xml:space="preserve">untuk </w:t>
      </w:r>
      <w:r>
        <w:rPr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t>mel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nju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k</w:t>
      </w:r>
      <w:r>
        <w:rPr>
          <w:sz w:val="24"/>
          <w:szCs w:val="24"/>
        </w:rPr>
        <w:t>e 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 sel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nju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 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rm</w:t>
      </w:r>
      <w:r>
        <w:rPr>
          <w:spacing w:val="2"/>
          <w:sz w:val="24"/>
          <w:szCs w:val="24"/>
        </w:rPr>
        <w:t xml:space="preserve"> 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ev</w:t>
      </w:r>
      <w:r>
        <w:rPr>
          <w:i/>
          <w:sz w:val="24"/>
          <w:szCs w:val="24"/>
        </w:rPr>
        <w:t xml:space="preserve">iew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na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ir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view</w:t>
      </w:r>
      <w:r>
        <w:rPr>
          <w:spacing w:val="-1"/>
          <w:sz w:val="24"/>
          <w:szCs w:val="24"/>
        </w:rPr>
        <w:t xml:space="preserve"> 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f.</w:t>
      </w:r>
    </w:p>
    <w:p w:rsidR="0020588E" w:rsidRDefault="002F715C">
      <w:pPr>
        <w:spacing w:before="7" w:line="359" w:lineRule="auto"/>
        <w:ind w:left="1016" w:right="80" w:hanging="360"/>
        <w:rPr>
          <w:sz w:val="24"/>
          <w:szCs w:val="24"/>
        </w:rPr>
        <w:sectPr w:rsidR="0020588E">
          <w:pgSz w:w="11920" w:h="16840"/>
          <w:pgMar w:top="1560" w:right="1580" w:bottom="280" w:left="1680" w:header="0" w:footer="1047" w:gutter="0"/>
          <w:cols w:space="720"/>
        </w:sectPr>
      </w:pPr>
      <w:r>
        <w:rPr>
          <w:sz w:val="24"/>
          <w:szCs w:val="24"/>
        </w:rPr>
        <w:t xml:space="preserve">3.   </w:t>
      </w:r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gramEnd"/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io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rip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3"/>
          <w:sz w:val="24"/>
          <w:szCs w:val="24"/>
        </w:rPr>
        <w:t xml:space="preserve"> 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rup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mbol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mbali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ke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orm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lu</w:t>
      </w:r>
      <w:r>
        <w:rPr>
          <w:spacing w:val="1"/>
          <w:sz w:val="24"/>
          <w:szCs w:val="24"/>
        </w:rPr>
        <w:t>m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m </w:t>
      </w:r>
      <w:r>
        <w:rPr>
          <w:spacing w:val="3"/>
          <w:sz w:val="24"/>
          <w:szCs w:val="24"/>
        </w:rPr>
        <w:t>p</w:t>
      </w:r>
      <w:r>
        <w:rPr>
          <w:sz w:val="24"/>
          <w:szCs w:val="24"/>
        </w:rPr>
        <w:t>ros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p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dokumen.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before="10" w:line="280" w:lineRule="exact"/>
        <w:rPr>
          <w:sz w:val="28"/>
          <w:szCs w:val="28"/>
        </w:rPr>
      </w:pPr>
    </w:p>
    <w:p w:rsidR="0020588E" w:rsidRDefault="00C50E59">
      <w:pPr>
        <w:ind w:left="1464"/>
      </w:pPr>
      <w:r>
        <w:pict>
          <v:shape id="_x0000_i1030" type="#_x0000_t75" style="width:309pt;height:219pt">
            <v:imagedata r:id="rId39" o:title=""/>
          </v:shape>
        </w:pict>
      </w:r>
    </w:p>
    <w:p w:rsidR="0020588E" w:rsidRDefault="0020588E">
      <w:pPr>
        <w:spacing w:before="5" w:line="100" w:lineRule="exact"/>
        <w:rPr>
          <w:sz w:val="10"/>
          <w:szCs w:val="10"/>
        </w:rPr>
      </w:pPr>
    </w:p>
    <w:p w:rsidR="0020588E" w:rsidRDefault="002F715C">
      <w:pPr>
        <w:spacing w:before="29"/>
        <w:ind w:left="3126" w:right="2657"/>
        <w:jc w:val="center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mbar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9.6 </w:t>
      </w:r>
      <w:r>
        <w:rPr>
          <w:i/>
          <w:sz w:val="24"/>
          <w:szCs w:val="24"/>
        </w:rPr>
        <w:t>r</w:t>
      </w:r>
      <w:r>
        <w:rPr>
          <w:i/>
          <w:spacing w:val="1"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>v</w:t>
      </w:r>
      <w:r>
        <w:rPr>
          <w:i/>
          <w:sz w:val="24"/>
          <w:szCs w:val="24"/>
        </w:rPr>
        <w:t>iew</w:t>
      </w:r>
      <w:r>
        <w:rPr>
          <w:i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dok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men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spacing w:line="360" w:lineRule="auto"/>
        <w:ind w:left="588" w:right="81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mbar</w:t>
      </w:r>
      <w:r>
        <w:rPr>
          <w:spacing w:val="1"/>
          <w:sz w:val="24"/>
          <w:szCs w:val="24"/>
        </w:rPr>
        <w:t xml:space="preserve"> 9</w:t>
      </w:r>
      <w:r>
        <w:rPr>
          <w:sz w:val="24"/>
          <w:szCs w:val="24"/>
        </w:rPr>
        <w:t>.6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8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me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rik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info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masi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tent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 xml:space="preserve">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dok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men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mana</w:t>
      </w:r>
      <w:r>
        <w:rPr>
          <w:spacing w:val="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ki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rip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susunan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 di doku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lain d</w:t>
      </w:r>
      <w:r>
        <w:rPr>
          <w:spacing w:val="-1"/>
          <w:sz w:val="24"/>
          <w:szCs w:val="24"/>
        </w:rPr>
        <w:t>a</w:t>
      </w:r>
      <w:r>
        <w:rPr>
          <w:spacing w:val="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 a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dok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men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>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inal</w:t>
      </w:r>
    </w:p>
    <w:p w:rsidR="0020588E" w:rsidRDefault="002F715C">
      <w:pPr>
        <w:spacing w:before="4"/>
        <w:ind w:left="588" w:right="6792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:</w:t>
      </w:r>
      <w:proofErr w:type="gramEnd"/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spacing w:line="359" w:lineRule="auto"/>
        <w:ind w:left="1155" w:right="80" w:hanging="566"/>
        <w:rPr>
          <w:sz w:val="24"/>
          <w:szCs w:val="24"/>
        </w:rPr>
      </w:pPr>
      <w:r>
        <w:rPr>
          <w:sz w:val="24"/>
          <w:szCs w:val="24"/>
        </w:rPr>
        <w:t xml:space="preserve">1, 2 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 xml:space="preserve">rm </w:t>
      </w:r>
      <w:r>
        <w:rPr>
          <w:i/>
          <w:sz w:val="24"/>
          <w:szCs w:val="24"/>
        </w:rPr>
        <w:t>r</w:t>
      </w:r>
      <w:r>
        <w:rPr>
          <w:i/>
          <w:spacing w:val="1"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>v</w:t>
      </w:r>
      <w:r>
        <w:rPr>
          <w:i/>
          <w:sz w:val="24"/>
          <w:szCs w:val="24"/>
        </w:rPr>
        <w:t>iew</w:t>
      </w:r>
      <w:r>
        <w:rPr>
          <w:i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dokumen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proofErr w:type="gramStart"/>
      <w:r>
        <w:rPr>
          <w:i/>
          <w:sz w:val="24"/>
          <w:szCs w:val="24"/>
        </w:rPr>
        <w:t>l</w:t>
      </w:r>
      <w:r>
        <w:rPr>
          <w:i/>
          <w:spacing w:val="3"/>
          <w:sz w:val="24"/>
          <w:szCs w:val="24"/>
        </w:rPr>
        <w:t>i</w:t>
      </w:r>
      <w:r>
        <w:rPr>
          <w:i/>
          <w:sz w:val="24"/>
          <w:szCs w:val="24"/>
        </w:rPr>
        <w:t>n</w:t>
      </w:r>
      <w:r>
        <w:rPr>
          <w:i/>
          <w:spacing w:val="-1"/>
          <w:sz w:val="24"/>
          <w:szCs w:val="24"/>
        </w:rPr>
        <w:t>k</w:t>
      </w:r>
      <w:r>
        <w:rPr>
          <w:i/>
          <w:sz w:val="24"/>
          <w:szCs w:val="24"/>
        </w:rPr>
        <w:t xml:space="preserve">label 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na</w:t>
      </w:r>
      <w:proofErr w:type="gram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untuk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masi sel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nju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pacing w:val="4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 </w:t>
      </w:r>
      <w:r>
        <w:rPr>
          <w:spacing w:val="1"/>
          <w:sz w:val="24"/>
          <w:szCs w:val="24"/>
        </w:rPr>
        <w:t>ma</w:t>
      </w:r>
      <w:r>
        <w:rPr>
          <w:sz w:val="24"/>
          <w:szCs w:val="24"/>
        </w:rPr>
        <w:t>kna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ri su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tu p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f.</w:t>
      </w:r>
    </w:p>
    <w:p w:rsidR="0020588E" w:rsidRDefault="002F715C">
      <w:pPr>
        <w:spacing w:before="7"/>
        <w:ind w:left="588" w:right="8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     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m </w:t>
      </w:r>
      <w:r>
        <w:rPr>
          <w:i/>
          <w:sz w:val="24"/>
          <w:szCs w:val="24"/>
        </w:rPr>
        <w:t>r</w:t>
      </w:r>
      <w:r>
        <w:rPr>
          <w:i/>
          <w:spacing w:val="1"/>
          <w:sz w:val="24"/>
          <w:szCs w:val="24"/>
        </w:rPr>
        <w:t>e</w:t>
      </w:r>
      <w:r>
        <w:rPr>
          <w:i/>
          <w:spacing w:val="-1"/>
          <w:sz w:val="24"/>
          <w:szCs w:val="24"/>
        </w:rPr>
        <w:t>v</w:t>
      </w:r>
      <w:r>
        <w:rPr>
          <w:i/>
          <w:sz w:val="24"/>
          <w:szCs w:val="24"/>
        </w:rPr>
        <w:t>iew</w:t>
      </w:r>
      <w:r>
        <w:rPr>
          <w:i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doku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but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mbol</w:t>
      </w:r>
      <w:r>
        <w:rPr>
          <w:spacing w:val="1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untuk 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ke</w:t>
      </w:r>
      <w:proofErr w:type="gram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 a</w:t>
      </w:r>
      <w:r>
        <w:rPr>
          <w:spacing w:val="-1"/>
          <w:sz w:val="24"/>
          <w:szCs w:val="24"/>
        </w:rPr>
        <w:t>w</w:t>
      </w:r>
      <w:r>
        <w:rPr>
          <w:spacing w:val="1"/>
          <w:sz w:val="24"/>
          <w:szCs w:val="24"/>
        </w:rPr>
        <w:t>al</w:t>
      </w:r>
      <w:r>
        <w:rPr>
          <w:sz w:val="24"/>
          <w:szCs w:val="24"/>
        </w:rPr>
        <w:t>.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tabs>
          <w:tab w:val="left" w:pos="1140"/>
        </w:tabs>
        <w:spacing w:line="360" w:lineRule="auto"/>
        <w:ind w:left="1155" w:right="77" w:hanging="566"/>
        <w:rPr>
          <w:sz w:val="24"/>
          <w:szCs w:val="24"/>
        </w:rPr>
        <w:sectPr w:rsidR="0020588E">
          <w:pgSz w:w="11920" w:h="16840"/>
          <w:pgMar w:top="1560" w:right="1580" w:bottom="280" w:left="1680" w:header="0" w:footer="1047" w:gutter="0"/>
          <w:cols w:space="720"/>
        </w:sectPr>
      </w:pPr>
      <w:r>
        <w:rPr>
          <w:sz w:val="24"/>
          <w:szCs w:val="24"/>
        </w:rPr>
        <w:t>4</w:t>
      </w:r>
      <w:r>
        <w:rPr>
          <w:sz w:val="24"/>
          <w:szCs w:val="24"/>
        </w:rPr>
        <w:tab/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rm</w:t>
      </w:r>
      <w:r>
        <w:rPr>
          <w:spacing w:val="37"/>
          <w:sz w:val="24"/>
          <w:szCs w:val="24"/>
        </w:rPr>
        <w:t xml:space="preserve"> 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ev</w:t>
      </w:r>
      <w:r>
        <w:rPr>
          <w:i/>
          <w:sz w:val="24"/>
          <w:szCs w:val="24"/>
        </w:rPr>
        <w:t>iew</w:t>
      </w:r>
      <w:r>
        <w:rPr>
          <w:i/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dok</w:t>
      </w:r>
      <w:r>
        <w:rPr>
          <w:spacing w:val="2"/>
          <w:sz w:val="24"/>
          <w:szCs w:val="24"/>
        </w:rPr>
        <w:t>u</w:t>
      </w:r>
      <w:r>
        <w:rPr>
          <w:sz w:val="24"/>
          <w:szCs w:val="24"/>
        </w:rPr>
        <w:t>men</w:t>
      </w:r>
      <w:r>
        <w:rPr>
          <w:spacing w:val="35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8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bol</w:t>
      </w:r>
      <w:r>
        <w:rPr>
          <w:spacing w:val="39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kembali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ke 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 det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io kemiri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</w:p>
    <w:p w:rsidR="0020588E" w:rsidRDefault="0020588E">
      <w:pPr>
        <w:spacing w:line="200" w:lineRule="exact"/>
      </w:pPr>
    </w:p>
    <w:p w:rsidR="0020588E" w:rsidRDefault="0020588E">
      <w:pPr>
        <w:spacing w:line="200" w:lineRule="exact"/>
      </w:pPr>
    </w:p>
    <w:p w:rsidR="0020588E" w:rsidRDefault="0020588E">
      <w:pPr>
        <w:spacing w:before="10" w:line="280" w:lineRule="exact"/>
        <w:rPr>
          <w:sz w:val="28"/>
          <w:szCs w:val="28"/>
        </w:rPr>
      </w:pPr>
    </w:p>
    <w:p w:rsidR="0020588E" w:rsidRDefault="00C50E59">
      <w:pPr>
        <w:ind w:left="1512"/>
      </w:pPr>
      <w:r>
        <w:pict>
          <v:shape id="_x0000_i1031" type="#_x0000_t75" style="width:304.5pt;height:215.25pt">
            <v:imagedata r:id="rId40" o:title=""/>
          </v:shape>
        </w:pict>
      </w:r>
    </w:p>
    <w:p w:rsidR="0020588E" w:rsidRDefault="0020588E">
      <w:pPr>
        <w:spacing w:before="7" w:line="100" w:lineRule="exact"/>
        <w:rPr>
          <w:sz w:val="11"/>
          <w:szCs w:val="11"/>
        </w:rPr>
      </w:pPr>
    </w:p>
    <w:p w:rsidR="0020588E" w:rsidRDefault="002F715C">
      <w:pPr>
        <w:spacing w:before="29"/>
        <w:ind w:left="3472" w:right="3006"/>
        <w:jc w:val="center"/>
        <w:rPr>
          <w:sz w:val="24"/>
          <w:szCs w:val="24"/>
        </w:rPr>
      </w:pP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mbar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9.7 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 xml:space="preserve">rm </w:t>
      </w:r>
      <w:r>
        <w:rPr>
          <w:i/>
          <w:sz w:val="24"/>
          <w:szCs w:val="24"/>
        </w:rPr>
        <w:t>in</w:t>
      </w:r>
      <w:r>
        <w:rPr>
          <w:i/>
          <w:spacing w:val="1"/>
          <w:sz w:val="24"/>
          <w:szCs w:val="24"/>
        </w:rPr>
        <w:t>f</w:t>
      </w:r>
      <w:r>
        <w:rPr>
          <w:i/>
          <w:sz w:val="24"/>
          <w:szCs w:val="24"/>
        </w:rPr>
        <w:t>o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spacing w:line="360" w:lineRule="auto"/>
        <w:ind w:left="588" w:right="79"/>
        <w:jc w:val="both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mbar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9.7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2"/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m </w:t>
      </w:r>
      <w:r>
        <w:rPr>
          <w:spacing w:val="-4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i</w:t>
      </w:r>
      <w:r>
        <w:rPr>
          <w:spacing w:val="5"/>
          <w:sz w:val="24"/>
          <w:szCs w:val="24"/>
        </w:rPr>
        <w:t>l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info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masi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f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mana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iki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susunan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</w:t>
      </w:r>
      <w:r>
        <w:rPr>
          <w:spacing w:val="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proofErr w:type="gram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memi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iki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makna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7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 ju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a</w:t>
      </w:r>
    </w:p>
    <w:p w:rsidR="0020588E" w:rsidRDefault="002F715C">
      <w:pPr>
        <w:spacing w:before="4"/>
        <w:ind w:left="588" w:right="6852"/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n:</w:t>
      </w:r>
    </w:p>
    <w:p w:rsidR="0020588E" w:rsidRDefault="0020588E">
      <w:pPr>
        <w:spacing w:before="9" w:line="120" w:lineRule="exact"/>
        <w:rPr>
          <w:sz w:val="13"/>
          <w:szCs w:val="13"/>
        </w:rPr>
      </w:pPr>
    </w:p>
    <w:p w:rsidR="0020588E" w:rsidRDefault="002F715C">
      <w:pPr>
        <w:spacing w:line="359" w:lineRule="auto"/>
        <w:ind w:left="1016" w:right="76" w:hanging="360"/>
        <w:rPr>
          <w:sz w:val="24"/>
          <w:szCs w:val="24"/>
        </w:rPr>
      </w:pPr>
      <w:r>
        <w:rPr>
          <w:sz w:val="24"/>
          <w:szCs w:val="24"/>
        </w:rPr>
        <w:t xml:space="preserve">1.   </w:t>
      </w:r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gramEnd"/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in</w:t>
      </w:r>
      <w:r>
        <w:rPr>
          <w:i/>
          <w:spacing w:val="1"/>
          <w:sz w:val="24"/>
          <w:szCs w:val="24"/>
        </w:rPr>
        <w:t>f</w:t>
      </w:r>
      <w:r>
        <w:rPr>
          <w:i/>
          <w:sz w:val="24"/>
          <w:szCs w:val="24"/>
        </w:rPr>
        <w:t>o</w:t>
      </w:r>
      <w:r>
        <w:rPr>
          <w:i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but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rup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2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2"/>
          <w:sz w:val="24"/>
          <w:szCs w:val="24"/>
        </w:rPr>
        <w:t xml:space="preserve"> </w:t>
      </w:r>
      <w:r>
        <w:rPr>
          <w:i/>
          <w:sz w:val="24"/>
          <w:szCs w:val="24"/>
        </w:rPr>
        <w:t>te</w:t>
      </w:r>
      <w:r>
        <w:rPr>
          <w:i/>
          <w:spacing w:val="-1"/>
          <w:sz w:val="24"/>
          <w:szCs w:val="24"/>
        </w:rPr>
        <w:t>x</w:t>
      </w:r>
      <w:r>
        <w:rPr>
          <w:i/>
          <w:sz w:val="24"/>
          <w:szCs w:val="24"/>
        </w:rPr>
        <w:t>tb</w:t>
      </w:r>
      <w:r>
        <w:rPr>
          <w:i/>
          <w:spacing w:val="3"/>
          <w:sz w:val="24"/>
          <w:szCs w:val="24"/>
        </w:rPr>
        <w:t>o</w:t>
      </w:r>
      <w:r>
        <w:rPr>
          <w:i/>
          <w:sz w:val="24"/>
          <w:szCs w:val="24"/>
        </w:rPr>
        <w:t>x</w:t>
      </w:r>
      <w:r>
        <w:rPr>
          <w:i/>
          <w:spacing w:val="-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mp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lkan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ks</w:t>
      </w:r>
      <w:r>
        <w:rPr>
          <w:spacing w:val="-2"/>
          <w:sz w:val="24"/>
          <w:szCs w:val="24"/>
        </w:rPr>
        <w:t>u</w:t>
      </w:r>
      <w:r>
        <w:rPr>
          <w:sz w:val="24"/>
          <w:szCs w:val="24"/>
        </w:rPr>
        <w:t>d 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makna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 p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h.</w:t>
      </w:r>
    </w:p>
    <w:p w:rsidR="0020588E" w:rsidRDefault="002F715C">
      <w:pPr>
        <w:spacing w:before="7"/>
        <w:ind w:left="656" w:right="144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  </w:t>
      </w:r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gram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m </w:t>
      </w:r>
      <w:r>
        <w:rPr>
          <w:i/>
          <w:sz w:val="24"/>
          <w:szCs w:val="24"/>
        </w:rPr>
        <w:t>in</w:t>
      </w:r>
      <w:r>
        <w:rPr>
          <w:i/>
          <w:spacing w:val="1"/>
          <w:sz w:val="24"/>
          <w:szCs w:val="24"/>
        </w:rPr>
        <w:t>f</w:t>
      </w:r>
      <w:r>
        <w:rPr>
          <w:i/>
          <w:sz w:val="24"/>
          <w:szCs w:val="24"/>
        </w:rPr>
        <w:t>o</w:t>
      </w:r>
      <w:r>
        <w:rPr>
          <w:i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but 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rup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bol un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uk ke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 a</w:t>
      </w:r>
      <w:r>
        <w:rPr>
          <w:spacing w:val="1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.</w:t>
      </w:r>
    </w:p>
    <w:p w:rsidR="0020588E" w:rsidRDefault="0020588E">
      <w:pPr>
        <w:spacing w:before="7" w:line="120" w:lineRule="exact"/>
        <w:rPr>
          <w:sz w:val="13"/>
          <w:szCs w:val="13"/>
        </w:rPr>
      </w:pPr>
    </w:p>
    <w:p w:rsidR="0020588E" w:rsidRDefault="002F715C">
      <w:pPr>
        <w:spacing w:line="360" w:lineRule="auto"/>
        <w:ind w:left="1016" w:right="77" w:hanging="360"/>
        <w:rPr>
          <w:sz w:val="24"/>
          <w:szCs w:val="24"/>
        </w:rPr>
      </w:pPr>
      <w:r>
        <w:rPr>
          <w:sz w:val="24"/>
          <w:szCs w:val="24"/>
        </w:rPr>
        <w:t xml:space="preserve">3.   </w:t>
      </w:r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da</w:t>
      </w:r>
      <w:proofErr w:type="gramEnd"/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 xml:space="preserve"> </w:t>
      </w:r>
      <w:r>
        <w:rPr>
          <w:i/>
          <w:sz w:val="24"/>
          <w:szCs w:val="24"/>
        </w:rPr>
        <w:t>in</w:t>
      </w:r>
      <w:r>
        <w:rPr>
          <w:i/>
          <w:spacing w:val="1"/>
          <w:sz w:val="24"/>
          <w:szCs w:val="24"/>
        </w:rPr>
        <w:t>f</w:t>
      </w:r>
      <w:r>
        <w:rPr>
          <w:i/>
          <w:sz w:val="24"/>
          <w:szCs w:val="24"/>
        </w:rPr>
        <w:t>o</w:t>
      </w:r>
      <w:r>
        <w:rPr>
          <w:i/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up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bol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mbali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ke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>u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 xml:space="preserve">a </w:t>
      </w:r>
      <w:r>
        <w:rPr>
          <w:spacing w:val="-5"/>
          <w:sz w:val="24"/>
          <w:szCs w:val="24"/>
        </w:rPr>
        <w:t>y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 f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 xml:space="preserve">rm </w:t>
      </w:r>
      <w:r>
        <w:rPr>
          <w:i/>
          <w:sz w:val="24"/>
          <w:szCs w:val="24"/>
        </w:rPr>
        <w:t>r</w:t>
      </w:r>
      <w:r>
        <w:rPr>
          <w:i/>
          <w:spacing w:val="-1"/>
          <w:sz w:val="24"/>
          <w:szCs w:val="24"/>
        </w:rPr>
        <w:t>ev</w:t>
      </w:r>
      <w:r>
        <w:rPr>
          <w:i/>
          <w:sz w:val="24"/>
          <w:szCs w:val="24"/>
        </w:rPr>
        <w:t>iew</w:t>
      </w:r>
      <w:r>
        <w:rPr>
          <w:i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doku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n.</w:t>
      </w:r>
    </w:p>
    <w:sectPr w:rsidR="0020588E">
      <w:pgSz w:w="11920" w:h="16840"/>
      <w:pgMar w:top="1560" w:right="1580" w:bottom="280" w:left="1680" w:header="0" w:footer="104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715C" w:rsidRDefault="002F715C">
      <w:r>
        <w:separator/>
      </w:r>
    </w:p>
  </w:endnote>
  <w:endnote w:type="continuationSeparator" w:id="0">
    <w:p w:rsidR="002F715C" w:rsidRDefault="002F7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588E" w:rsidRDefault="002F715C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21.95pt;margin-top:778.55pt;width:16pt;height:14pt;z-index:-251658752;mso-position-horizontal-relative:page;mso-position-vertical-relative:page" filled="f" stroked="f">
          <v:textbox style="mso-next-textbox:#_x0000_s2049" inset="0,0,0,0">
            <w:txbxContent>
              <w:p w:rsidR="0020588E" w:rsidRDefault="002F715C">
                <w:pPr>
                  <w:spacing w:line="260" w:lineRule="exact"/>
                  <w:ind w:left="40"/>
                  <w:rPr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 w:rsidR="00C50E59">
                  <w:rPr>
                    <w:noProof/>
                    <w:sz w:val="24"/>
                    <w:szCs w:val="24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715C" w:rsidRDefault="002F715C">
      <w:r>
        <w:separator/>
      </w:r>
    </w:p>
  </w:footnote>
  <w:footnote w:type="continuationSeparator" w:id="0">
    <w:p w:rsidR="002F715C" w:rsidRDefault="002F71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3F7715"/>
    <w:multiLevelType w:val="multilevel"/>
    <w:tmpl w:val="7A2A1F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88E"/>
    <w:rsid w:val="0020588E"/>
    <w:rsid w:val="002F715C"/>
    <w:rsid w:val="00C5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F87B4F3A-A521-4087-BED7-80AF42B6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link.springer.com/chapter/10.1007/978-3-642-04957-6_44" TargetMode="External"/><Relationship Id="rId39" Type="http://schemas.openxmlformats.org/officeDocument/2006/relationships/image" Target="media/image22.jpeg"/><Relationship Id="rId21" Type="http://schemas.openxmlformats.org/officeDocument/2006/relationships/image" Target="media/image14.png"/><Relationship Id="rId34" Type="http://schemas.openxmlformats.org/officeDocument/2006/relationships/image" Target="media/image17.jpeg"/><Relationship Id="rId42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://www.cs.princeton.edu/courses/archive/spr07/cos424/papers/mitchell-dectrees.pdf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://link.springer.com/chapter/10.1007%2F978-1-4614-3223-4_6" TargetMode="External"/><Relationship Id="rId32" Type="http://schemas.openxmlformats.org/officeDocument/2006/relationships/hyperlink" Target="http://www.analyticsvidhya.com/blog/2015/01/decision-tree-algorithms-simplified/" TargetMode="External"/><Relationship Id="rId37" Type="http://schemas.openxmlformats.org/officeDocument/2006/relationships/image" Target="media/image20.jpeg"/><Relationship Id="rId40" Type="http://schemas.openxmlformats.org/officeDocument/2006/relationships/image" Target="media/image23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://news.okezone.com/read/2014/02/25/373/946214/sederet-kasus-plagiarisme-di-kampus" TargetMode="External"/><Relationship Id="rId36" Type="http://schemas.openxmlformats.org/officeDocument/2006/relationships/image" Target="media/image19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://link.springer.com/book/10.1007/978-1-4613-2279-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://news.okezone.com/read/2014/02/25/373/946214/sederet-kasus-plagiarisme-di-kampus" TargetMode="External"/><Relationship Id="rId30" Type="http://schemas.openxmlformats.org/officeDocument/2006/relationships/hyperlink" Target="http://www.cs.princeton.edu/courses/archive/spr07/cos424/papers/mitchell-dectrees.pdf" TargetMode="External"/><Relationship Id="rId35" Type="http://schemas.openxmlformats.org/officeDocument/2006/relationships/image" Target="media/image18.jpe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link.springer.com/chapter/10.1007/978-3-642-04957-6_44" TargetMode="External"/><Relationship Id="rId33" Type="http://schemas.openxmlformats.org/officeDocument/2006/relationships/hyperlink" Target="http://www.analyticsvidhya.com/blog/2015/01/decision-tree-algorithms-simplified/" TargetMode="External"/><Relationship Id="rId38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3065</Words>
  <Characters>17476</Characters>
  <Application>Microsoft Office Word</Application>
  <DocSecurity>0</DocSecurity>
  <Lines>145</Lines>
  <Paragraphs>40</Paragraphs>
  <ScaleCrop>false</ScaleCrop>
  <Company/>
  <LinksUpToDate>false</LinksUpToDate>
  <CharactersWithSpaces>20501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denny gunawan</cp:lastModifiedBy>
  <cp:revision>2</cp:revision>
  <dcterms:created xsi:type="dcterms:W3CDTF">2016-09-03T05:58:00Z</dcterms:created>
  <dcterms:modified xsi:type="dcterms:W3CDTF">2016-09-03T06:01:00Z</dcterms:modified>
</cp:coreProperties>
</file>